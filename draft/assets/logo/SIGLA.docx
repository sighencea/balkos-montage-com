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A17" w:rsidRDefault="003E22B2">
      <w:pPr>
        <w:spacing w:line="200" w:lineRule="exact"/>
      </w:pPr>
      <w:bookmarkStart w:id="0" w:name="_GoBack"/>
      <w:bookmarkEnd w:id="0"/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page">
                  <wp:posOffset>8623935</wp:posOffset>
                </wp:positionH>
                <wp:positionV relativeFrom="page">
                  <wp:posOffset>1500505</wp:posOffset>
                </wp:positionV>
                <wp:extent cx="2005965" cy="1564005"/>
                <wp:effectExtent l="3810" t="0" r="123825" b="2540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5965" cy="1564005"/>
                          <a:chOff x="13581" y="2363"/>
                          <a:chExt cx="3159" cy="2463"/>
                        </a:xfrm>
                      </wpg:grpSpPr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13587" y="2567"/>
                            <a:ext cx="3146" cy="2253"/>
                            <a:chOff x="13587" y="2567"/>
                            <a:chExt cx="3146" cy="2253"/>
                          </a:xfrm>
                        </wpg:grpSpPr>
                        <wps:wsp>
                          <wps:cNvPr id="5" name="Freeform 26"/>
                          <wps:cNvSpPr>
                            <a:spLocks/>
                          </wps:cNvSpPr>
                          <wps:spPr bwMode="auto">
                            <a:xfrm>
                              <a:off x="13587" y="2567"/>
                              <a:ext cx="3146" cy="2253"/>
                            </a:xfrm>
                            <a:custGeom>
                              <a:avLst/>
                              <a:gdLst>
                                <a:gd name="T0" fmla="+- 0 15449 13587"/>
                                <a:gd name="T1" fmla="*/ T0 w 3146"/>
                                <a:gd name="T2" fmla="+- 0 3784 2567"/>
                                <a:gd name="T3" fmla="*/ 3784 h 2253"/>
                                <a:gd name="T4" fmla="+- 0 15397 13587"/>
                                <a:gd name="T5" fmla="*/ T4 w 3146"/>
                                <a:gd name="T6" fmla="+- 0 3569 2567"/>
                                <a:gd name="T7" fmla="*/ 3569 h 2253"/>
                                <a:gd name="T8" fmla="+- 0 15397 13587"/>
                                <a:gd name="T9" fmla="*/ T8 w 3146"/>
                                <a:gd name="T10" fmla="+- 0 3690 2567"/>
                                <a:gd name="T11" fmla="*/ 3690 h 2253"/>
                                <a:gd name="T12" fmla="+- 0 15235 13587"/>
                                <a:gd name="T13" fmla="*/ T12 w 3146"/>
                                <a:gd name="T14" fmla="+- 0 3690 2567"/>
                                <a:gd name="T15" fmla="*/ 3690 h 2253"/>
                                <a:gd name="T16" fmla="+- 0 15223 13587"/>
                                <a:gd name="T17" fmla="*/ T16 w 3146"/>
                                <a:gd name="T18" fmla="+- 0 3784 2567"/>
                                <a:gd name="T19" fmla="*/ 3784 h 2253"/>
                                <a:gd name="T20" fmla="+- 0 15449 13587"/>
                                <a:gd name="T21" fmla="*/ T20 w 3146"/>
                                <a:gd name="T22" fmla="+- 0 3784 2567"/>
                                <a:gd name="T23" fmla="*/ 3784 h 225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3146" h="2253">
                                  <a:moveTo>
                                    <a:pt x="1862" y="1217"/>
                                  </a:moveTo>
                                  <a:lnTo>
                                    <a:pt x="1810" y="1002"/>
                                  </a:lnTo>
                                  <a:lnTo>
                                    <a:pt x="1810" y="1123"/>
                                  </a:lnTo>
                                  <a:lnTo>
                                    <a:pt x="1648" y="1123"/>
                                  </a:lnTo>
                                  <a:lnTo>
                                    <a:pt x="1636" y="1217"/>
                                  </a:lnTo>
                                  <a:lnTo>
                                    <a:pt x="1862" y="12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F6F6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Freeform 25"/>
                          <wps:cNvSpPr>
                            <a:spLocks/>
                          </wps:cNvSpPr>
                          <wps:spPr bwMode="auto">
                            <a:xfrm>
                              <a:off x="13587" y="2567"/>
                              <a:ext cx="3146" cy="2253"/>
                            </a:xfrm>
                            <a:custGeom>
                              <a:avLst/>
                              <a:gdLst>
                                <a:gd name="T0" fmla="+- 0 16021 13587"/>
                                <a:gd name="T1" fmla="*/ T0 w 3146"/>
                                <a:gd name="T2" fmla="+- 0 2717 2567"/>
                                <a:gd name="T3" fmla="*/ 2717 h 2253"/>
                                <a:gd name="T4" fmla="+- 0 16021 13587"/>
                                <a:gd name="T5" fmla="*/ T4 w 3146"/>
                                <a:gd name="T6" fmla="+- 0 2761 2567"/>
                                <a:gd name="T7" fmla="*/ 2761 h 2253"/>
                                <a:gd name="T8" fmla="+- 0 15940 13587"/>
                                <a:gd name="T9" fmla="*/ T8 w 3146"/>
                                <a:gd name="T10" fmla="+- 0 2761 2567"/>
                                <a:gd name="T11" fmla="*/ 2761 h 2253"/>
                                <a:gd name="T12" fmla="+- 0 15940 13587"/>
                                <a:gd name="T13" fmla="*/ T12 w 3146"/>
                                <a:gd name="T14" fmla="+- 0 2815 2567"/>
                                <a:gd name="T15" fmla="*/ 2815 h 2253"/>
                                <a:gd name="T16" fmla="+- 0 16391 13587"/>
                                <a:gd name="T17" fmla="*/ T16 w 3146"/>
                                <a:gd name="T18" fmla="+- 0 2815 2567"/>
                                <a:gd name="T19" fmla="*/ 2815 h 2253"/>
                                <a:gd name="T20" fmla="+- 0 16391 13587"/>
                                <a:gd name="T21" fmla="*/ T20 w 3146"/>
                                <a:gd name="T22" fmla="+- 0 2761 2567"/>
                                <a:gd name="T23" fmla="*/ 2761 h 2253"/>
                                <a:gd name="T24" fmla="+- 0 16254 13587"/>
                                <a:gd name="T25" fmla="*/ T24 w 3146"/>
                                <a:gd name="T26" fmla="+- 0 2761 2567"/>
                                <a:gd name="T27" fmla="*/ 2761 h 2253"/>
                                <a:gd name="T28" fmla="+- 0 16254 13587"/>
                                <a:gd name="T29" fmla="*/ T28 w 3146"/>
                                <a:gd name="T30" fmla="+- 0 2717 2567"/>
                                <a:gd name="T31" fmla="*/ 2717 h 2253"/>
                                <a:gd name="T32" fmla="+- 0 16021 13587"/>
                                <a:gd name="T33" fmla="*/ T32 w 3146"/>
                                <a:gd name="T34" fmla="+- 0 2717 2567"/>
                                <a:gd name="T35" fmla="*/ 2717 h 225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146" h="2253">
                                  <a:moveTo>
                                    <a:pt x="2434" y="150"/>
                                  </a:moveTo>
                                  <a:lnTo>
                                    <a:pt x="2434" y="194"/>
                                  </a:lnTo>
                                  <a:lnTo>
                                    <a:pt x="2353" y="194"/>
                                  </a:lnTo>
                                  <a:lnTo>
                                    <a:pt x="2353" y="248"/>
                                  </a:lnTo>
                                  <a:lnTo>
                                    <a:pt x="2804" y="248"/>
                                  </a:lnTo>
                                  <a:lnTo>
                                    <a:pt x="2804" y="194"/>
                                  </a:lnTo>
                                  <a:lnTo>
                                    <a:pt x="2667" y="194"/>
                                  </a:lnTo>
                                  <a:lnTo>
                                    <a:pt x="2667" y="150"/>
                                  </a:lnTo>
                                  <a:lnTo>
                                    <a:pt x="2434" y="1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F6F6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Freeform 24"/>
                          <wps:cNvSpPr>
                            <a:spLocks/>
                          </wps:cNvSpPr>
                          <wps:spPr bwMode="auto">
                            <a:xfrm>
                              <a:off x="13587" y="2567"/>
                              <a:ext cx="3146" cy="2253"/>
                            </a:xfrm>
                            <a:custGeom>
                              <a:avLst/>
                              <a:gdLst>
                                <a:gd name="T0" fmla="+- 0 13923 13587"/>
                                <a:gd name="T1" fmla="*/ T0 w 3146"/>
                                <a:gd name="T2" fmla="+- 0 4439 2567"/>
                                <a:gd name="T3" fmla="*/ 4439 h 2253"/>
                                <a:gd name="T4" fmla="+- 0 13782 13587"/>
                                <a:gd name="T5" fmla="*/ T4 w 3146"/>
                                <a:gd name="T6" fmla="+- 0 4342 2567"/>
                                <a:gd name="T7" fmla="*/ 4342 h 2253"/>
                                <a:gd name="T8" fmla="+- 0 13650 13587"/>
                                <a:gd name="T9" fmla="*/ T8 w 3146"/>
                                <a:gd name="T10" fmla="+- 0 4227 2567"/>
                                <a:gd name="T11" fmla="*/ 4227 h 2253"/>
                                <a:gd name="T12" fmla="+- 0 13591 13587"/>
                                <a:gd name="T13" fmla="*/ T12 w 3146"/>
                                <a:gd name="T14" fmla="+- 0 4459 2567"/>
                                <a:gd name="T15" fmla="*/ 4459 h 2253"/>
                                <a:gd name="T16" fmla="+- 0 13757 13587"/>
                                <a:gd name="T17" fmla="*/ T16 w 3146"/>
                                <a:gd name="T18" fmla="+- 0 4539 2567"/>
                                <a:gd name="T19" fmla="*/ 4539 h 2253"/>
                                <a:gd name="T20" fmla="+- 0 13922 13587"/>
                                <a:gd name="T21" fmla="*/ T20 w 3146"/>
                                <a:gd name="T22" fmla="+- 0 4607 2567"/>
                                <a:gd name="T23" fmla="*/ 4607 h 2253"/>
                                <a:gd name="T24" fmla="+- 0 14086 13587"/>
                                <a:gd name="T25" fmla="*/ T24 w 3146"/>
                                <a:gd name="T26" fmla="+- 0 4664 2567"/>
                                <a:gd name="T27" fmla="*/ 4664 h 2253"/>
                                <a:gd name="T28" fmla="+- 0 14248 13587"/>
                                <a:gd name="T29" fmla="*/ T28 w 3146"/>
                                <a:gd name="T30" fmla="+- 0 4711 2567"/>
                                <a:gd name="T31" fmla="*/ 4711 h 2253"/>
                                <a:gd name="T32" fmla="+- 0 14410 13587"/>
                                <a:gd name="T33" fmla="*/ T32 w 3146"/>
                                <a:gd name="T34" fmla="+- 0 4748 2567"/>
                                <a:gd name="T35" fmla="*/ 4748 h 2253"/>
                                <a:gd name="T36" fmla="+- 0 14570 13587"/>
                                <a:gd name="T37" fmla="*/ T36 w 3146"/>
                                <a:gd name="T38" fmla="+- 0 4777 2567"/>
                                <a:gd name="T39" fmla="*/ 4777 h 2253"/>
                                <a:gd name="T40" fmla="+- 0 14730 13587"/>
                                <a:gd name="T41" fmla="*/ T40 w 3146"/>
                                <a:gd name="T42" fmla="+- 0 4797 2567"/>
                                <a:gd name="T43" fmla="*/ 4797 h 2253"/>
                                <a:gd name="T44" fmla="+- 0 14888 13587"/>
                                <a:gd name="T45" fmla="*/ T44 w 3146"/>
                                <a:gd name="T46" fmla="+- 0 4811 2567"/>
                                <a:gd name="T47" fmla="*/ 4811 h 2253"/>
                                <a:gd name="T48" fmla="+- 0 15046 13587"/>
                                <a:gd name="T49" fmla="*/ T48 w 3146"/>
                                <a:gd name="T50" fmla="+- 0 4818 2567"/>
                                <a:gd name="T51" fmla="*/ 4818 h 2253"/>
                                <a:gd name="T52" fmla="+- 0 15203 13587"/>
                                <a:gd name="T53" fmla="*/ T52 w 3146"/>
                                <a:gd name="T54" fmla="+- 0 4819 2567"/>
                                <a:gd name="T55" fmla="*/ 4819 h 2253"/>
                                <a:gd name="T56" fmla="+- 0 15374 13587"/>
                                <a:gd name="T57" fmla="*/ T56 w 3146"/>
                                <a:gd name="T58" fmla="+- 0 4816 2567"/>
                                <a:gd name="T59" fmla="*/ 4816 h 2253"/>
                                <a:gd name="T60" fmla="+- 0 15546 13587"/>
                                <a:gd name="T61" fmla="*/ T60 w 3146"/>
                                <a:gd name="T62" fmla="+- 0 4806 2567"/>
                                <a:gd name="T63" fmla="*/ 4806 h 2253"/>
                                <a:gd name="T64" fmla="+- 0 15718 13587"/>
                                <a:gd name="T65" fmla="*/ T64 w 3146"/>
                                <a:gd name="T66" fmla="+- 0 4791 2567"/>
                                <a:gd name="T67" fmla="*/ 4791 h 2253"/>
                                <a:gd name="T68" fmla="+- 0 15890 13587"/>
                                <a:gd name="T69" fmla="*/ T68 w 3146"/>
                                <a:gd name="T70" fmla="+- 0 4769 2567"/>
                                <a:gd name="T71" fmla="*/ 4769 h 2253"/>
                                <a:gd name="T72" fmla="+- 0 16062 13587"/>
                                <a:gd name="T73" fmla="*/ T72 w 3146"/>
                                <a:gd name="T74" fmla="+- 0 4742 2567"/>
                                <a:gd name="T75" fmla="*/ 4742 h 2253"/>
                                <a:gd name="T76" fmla="+- 0 16234 13587"/>
                                <a:gd name="T77" fmla="*/ T76 w 3146"/>
                                <a:gd name="T78" fmla="+- 0 4709 2567"/>
                                <a:gd name="T79" fmla="*/ 4709 h 2253"/>
                                <a:gd name="T80" fmla="+- 0 16406 13587"/>
                                <a:gd name="T81" fmla="*/ T80 w 3146"/>
                                <a:gd name="T82" fmla="+- 0 4669 2567"/>
                                <a:gd name="T83" fmla="*/ 4669 h 2253"/>
                                <a:gd name="T84" fmla="+- 0 16577 13587"/>
                                <a:gd name="T85" fmla="*/ T84 w 3146"/>
                                <a:gd name="T86" fmla="+- 0 4623 2567"/>
                                <a:gd name="T87" fmla="*/ 4623 h 2253"/>
                                <a:gd name="T88" fmla="+- 0 16749 13587"/>
                                <a:gd name="T89" fmla="*/ T88 w 3146"/>
                                <a:gd name="T90" fmla="+- 0 4570 2567"/>
                                <a:gd name="T91" fmla="*/ 4570 h 2253"/>
                                <a:gd name="T92" fmla="+- 0 16921 13587"/>
                                <a:gd name="T93" fmla="*/ T92 w 3146"/>
                                <a:gd name="T94" fmla="+- 0 4510 2567"/>
                                <a:gd name="T95" fmla="*/ 4510 h 2253"/>
                                <a:gd name="T96" fmla="+- 0 16859 13587"/>
                                <a:gd name="T97" fmla="*/ T96 w 3146"/>
                                <a:gd name="T98" fmla="+- 0 4222 2567"/>
                                <a:gd name="T99" fmla="*/ 4222 h 2253"/>
                                <a:gd name="T100" fmla="+- 0 16726 13587"/>
                                <a:gd name="T101" fmla="*/ T100 w 3146"/>
                                <a:gd name="T102" fmla="+- 0 4337 2567"/>
                                <a:gd name="T103" fmla="*/ 4337 h 2253"/>
                                <a:gd name="T104" fmla="+- 0 16582 13587"/>
                                <a:gd name="T105" fmla="*/ T104 w 3146"/>
                                <a:gd name="T106" fmla="+- 0 4437 2567"/>
                                <a:gd name="T107" fmla="*/ 4437 h 2253"/>
                                <a:gd name="T108" fmla="+- 0 16428 13587"/>
                                <a:gd name="T109" fmla="*/ T108 w 3146"/>
                                <a:gd name="T110" fmla="+- 0 4522 2567"/>
                                <a:gd name="T111" fmla="*/ 4522 h 2253"/>
                                <a:gd name="T112" fmla="+- 0 16263 13587"/>
                                <a:gd name="T113" fmla="*/ T112 w 3146"/>
                                <a:gd name="T114" fmla="+- 0 4592 2567"/>
                                <a:gd name="T115" fmla="*/ 4592 h 2253"/>
                                <a:gd name="T116" fmla="+- 0 16089 13587"/>
                                <a:gd name="T117" fmla="*/ T116 w 3146"/>
                                <a:gd name="T118" fmla="+- 0 4649 2567"/>
                                <a:gd name="T119" fmla="*/ 4649 h 2253"/>
                                <a:gd name="T120" fmla="+- 0 15906 13587"/>
                                <a:gd name="T121" fmla="*/ T120 w 3146"/>
                                <a:gd name="T122" fmla="+- 0 4692 2567"/>
                                <a:gd name="T123" fmla="*/ 4692 h 2253"/>
                                <a:gd name="T124" fmla="+- 0 15715 13587"/>
                                <a:gd name="T125" fmla="*/ T124 w 3146"/>
                                <a:gd name="T126" fmla="+- 0 4721 2567"/>
                                <a:gd name="T127" fmla="*/ 4721 h 2253"/>
                                <a:gd name="T128" fmla="+- 0 15516 13587"/>
                                <a:gd name="T129" fmla="*/ T128 w 3146"/>
                                <a:gd name="T130" fmla="+- 0 4738 2567"/>
                                <a:gd name="T131" fmla="*/ 4738 h 2253"/>
                                <a:gd name="T132" fmla="+- 0 15310 13587"/>
                                <a:gd name="T133" fmla="*/ T132 w 3146"/>
                                <a:gd name="T134" fmla="+- 0 4742 2567"/>
                                <a:gd name="T135" fmla="*/ 4742 h 2253"/>
                                <a:gd name="T136" fmla="+- 0 15110 13587"/>
                                <a:gd name="T137" fmla="*/ T136 w 3146"/>
                                <a:gd name="T138" fmla="+- 0 4735 2567"/>
                                <a:gd name="T139" fmla="*/ 4735 h 2253"/>
                                <a:gd name="T140" fmla="+- 0 14924 13587"/>
                                <a:gd name="T141" fmla="*/ T140 w 3146"/>
                                <a:gd name="T142" fmla="+- 0 4723 2567"/>
                                <a:gd name="T143" fmla="*/ 4723 h 2253"/>
                                <a:gd name="T144" fmla="+- 0 14742 13587"/>
                                <a:gd name="T145" fmla="*/ T144 w 3146"/>
                                <a:gd name="T146" fmla="+- 0 4703 2567"/>
                                <a:gd name="T147" fmla="*/ 4703 h 2253"/>
                                <a:gd name="T148" fmla="+- 0 14566 13587"/>
                                <a:gd name="T149" fmla="*/ T148 w 3146"/>
                                <a:gd name="T150" fmla="+- 0 4674 2567"/>
                                <a:gd name="T151" fmla="*/ 4674 h 2253"/>
                                <a:gd name="T152" fmla="+- 0 14395 13587"/>
                                <a:gd name="T153" fmla="*/ T152 w 3146"/>
                                <a:gd name="T154" fmla="+- 0 4635 2567"/>
                                <a:gd name="T155" fmla="*/ 4635 h 2253"/>
                                <a:gd name="T156" fmla="+- 0 14230 13587"/>
                                <a:gd name="T157" fmla="*/ T156 w 3146"/>
                                <a:gd name="T158" fmla="+- 0 4584 2567"/>
                                <a:gd name="T159" fmla="*/ 4584 h 2253"/>
                                <a:gd name="T160" fmla="+- 0 14073 13587"/>
                                <a:gd name="T161" fmla="*/ T160 w 3146"/>
                                <a:gd name="T162" fmla="+- 0 4519 2567"/>
                                <a:gd name="T163" fmla="*/ 4519 h 225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</a:cxnLst>
                              <a:rect l="0" t="0" r="r" b="b"/>
                              <a:pathLst>
                                <a:path w="3146" h="2253">
                                  <a:moveTo>
                                    <a:pt x="410" y="1914"/>
                                  </a:moveTo>
                                  <a:lnTo>
                                    <a:pt x="336" y="1872"/>
                                  </a:lnTo>
                                  <a:lnTo>
                                    <a:pt x="264" y="1826"/>
                                  </a:lnTo>
                                  <a:lnTo>
                                    <a:pt x="195" y="1775"/>
                                  </a:lnTo>
                                  <a:lnTo>
                                    <a:pt x="128" y="1720"/>
                                  </a:lnTo>
                                  <a:lnTo>
                                    <a:pt x="63" y="1660"/>
                                  </a:lnTo>
                                  <a:lnTo>
                                    <a:pt x="0" y="1595"/>
                                  </a:lnTo>
                                  <a:lnTo>
                                    <a:pt x="4" y="1892"/>
                                  </a:lnTo>
                                  <a:lnTo>
                                    <a:pt x="87" y="1934"/>
                                  </a:lnTo>
                                  <a:lnTo>
                                    <a:pt x="170" y="1972"/>
                                  </a:lnTo>
                                  <a:lnTo>
                                    <a:pt x="252" y="2007"/>
                                  </a:lnTo>
                                  <a:lnTo>
                                    <a:pt x="335" y="2040"/>
                                  </a:lnTo>
                                  <a:lnTo>
                                    <a:pt x="417" y="2070"/>
                                  </a:lnTo>
                                  <a:lnTo>
                                    <a:pt x="499" y="2097"/>
                                  </a:lnTo>
                                  <a:lnTo>
                                    <a:pt x="580" y="2122"/>
                                  </a:lnTo>
                                  <a:lnTo>
                                    <a:pt x="661" y="2144"/>
                                  </a:lnTo>
                                  <a:lnTo>
                                    <a:pt x="742" y="2163"/>
                                  </a:lnTo>
                                  <a:lnTo>
                                    <a:pt x="823" y="2181"/>
                                  </a:lnTo>
                                  <a:lnTo>
                                    <a:pt x="903" y="2196"/>
                                  </a:lnTo>
                                  <a:lnTo>
                                    <a:pt x="983" y="2210"/>
                                  </a:lnTo>
                                  <a:lnTo>
                                    <a:pt x="1063" y="2221"/>
                                  </a:lnTo>
                                  <a:lnTo>
                                    <a:pt x="1143" y="2230"/>
                                  </a:lnTo>
                                  <a:lnTo>
                                    <a:pt x="1222" y="2238"/>
                                  </a:lnTo>
                                  <a:lnTo>
                                    <a:pt x="1301" y="2244"/>
                                  </a:lnTo>
                                  <a:lnTo>
                                    <a:pt x="1380" y="2248"/>
                                  </a:lnTo>
                                  <a:lnTo>
                                    <a:pt x="1459" y="2251"/>
                                  </a:lnTo>
                                  <a:lnTo>
                                    <a:pt x="1537" y="2252"/>
                                  </a:lnTo>
                                  <a:lnTo>
                                    <a:pt x="1616" y="2252"/>
                                  </a:lnTo>
                                  <a:lnTo>
                                    <a:pt x="1701" y="2251"/>
                                  </a:lnTo>
                                  <a:lnTo>
                                    <a:pt x="1787" y="2249"/>
                                  </a:lnTo>
                                  <a:lnTo>
                                    <a:pt x="1873" y="2245"/>
                                  </a:lnTo>
                                  <a:lnTo>
                                    <a:pt x="1959" y="2239"/>
                                  </a:lnTo>
                                  <a:lnTo>
                                    <a:pt x="2045" y="2232"/>
                                  </a:lnTo>
                                  <a:lnTo>
                                    <a:pt x="2131" y="2224"/>
                                  </a:lnTo>
                                  <a:lnTo>
                                    <a:pt x="2217" y="2214"/>
                                  </a:lnTo>
                                  <a:lnTo>
                                    <a:pt x="2303" y="2202"/>
                                  </a:lnTo>
                                  <a:lnTo>
                                    <a:pt x="2389" y="2190"/>
                                  </a:lnTo>
                                  <a:lnTo>
                                    <a:pt x="2475" y="2175"/>
                                  </a:lnTo>
                                  <a:lnTo>
                                    <a:pt x="2561" y="2159"/>
                                  </a:lnTo>
                                  <a:lnTo>
                                    <a:pt x="2647" y="2142"/>
                                  </a:lnTo>
                                  <a:lnTo>
                                    <a:pt x="2733" y="2123"/>
                                  </a:lnTo>
                                  <a:lnTo>
                                    <a:pt x="2819" y="2102"/>
                                  </a:lnTo>
                                  <a:lnTo>
                                    <a:pt x="2905" y="2080"/>
                                  </a:lnTo>
                                  <a:lnTo>
                                    <a:pt x="2990" y="2056"/>
                                  </a:lnTo>
                                  <a:lnTo>
                                    <a:pt x="3076" y="2030"/>
                                  </a:lnTo>
                                  <a:lnTo>
                                    <a:pt x="3162" y="2003"/>
                                  </a:lnTo>
                                  <a:lnTo>
                                    <a:pt x="3248" y="1974"/>
                                  </a:lnTo>
                                  <a:lnTo>
                                    <a:pt x="3334" y="1943"/>
                                  </a:lnTo>
                                  <a:lnTo>
                                    <a:pt x="3334" y="1592"/>
                                  </a:lnTo>
                                  <a:lnTo>
                                    <a:pt x="3272" y="1655"/>
                                  </a:lnTo>
                                  <a:lnTo>
                                    <a:pt x="3207" y="1715"/>
                                  </a:lnTo>
                                  <a:lnTo>
                                    <a:pt x="3139" y="1770"/>
                                  </a:lnTo>
                                  <a:lnTo>
                                    <a:pt x="3069" y="1822"/>
                                  </a:lnTo>
                                  <a:lnTo>
                                    <a:pt x="2995" y="1870"/>
                                  </a:lnTo>
                                  <a:lnTo>
                                    <a:pt x="2919" y="1914"/>
                                  </a:lnTo>
                                  <a:lnTo>
                                    <a:pt x="2841" y="1955"/>
                                  </a:lnTo>
                                  <a:lnTo>
                                    <a:pt x="2759" y="1992"/>
                                  </a:lnTo>
                                  <a:lnTo>
                                    <a:pt x="2676" y="2025"/>
                                  </a:lnTo>
                                  <a:lnTo>
                                    <a:pt x="2590" y="2055"/>
                                  </a:lnTo>
                                  <a:lnTo>
                                    <a:pt x="2502" y="2082"/>
                                  </a:lnTo>
                                  <a:lnTo>
                                    <a:pt x="2411" y="2105"/>
                                  </a:lnTo>
                                  <a:lnTo>
                                    <a:pt x="2319" y="2125"/>
                                  </a:lnTo>
                                  <a:lnTo>
                                    <a:pt x="2224" y="2141"/>
                                  </a:lnTo>
                                  <a:lnTo>
                                    <a:pt x="2128" y="2154"/>
                                  </a:lnTo>
                                  <a:lnTo>
                                    <a:pt x="2029" y="2164"/>
                                  </a:lnTo>
                                  <a:lnTo>
                                    <a:pt x="1929" y="2171"/>
                                  </a:lnTo>
                                  <a:lnTo>
                                    <a:pt x="1827" y="2175"/>
                                  </a:lnTo>
                                  <a:lnTo>
                                    <a:pt x="1723" y="2175"/>
                                  </a:lnTo>
                                  <a:lnTo>
                                    <a:pt x="1618" y="2173"/>
                                  </a:lnTo>
                                  <a:lnTo>
                                    <a:pt x="1523" y="2168"/>
                                  </a:lnTo>
                                  <a:lnTo>
                                    <a:pt x="1430" y="2163"/>
                                  </a:lnTo>
                                  <a:lnTo>
                                    <a:pt x="1337" y="2156"/>
                                  </a:lnTo>
                                  <a:lnTo>
                                    <a:pt x="1245" y="2147"/>
                                  </a:lnTo>
                                  <a:lnTo>
                                    <a:pt x="1155" y="2136"/>
                                  </a:lnTo>
                                  <a:lnTo>
                                    <a:pt x="1066" y="2122"/>
                                  </a:lnTo>
                                  <a:lnTo>
                                    <a:pt x="979" y="2107"/>
                                  </a:lnTo>
                                  <a:lnTo>
                                    <a:pt x="892" y="2089"/>
                                  </a:lnTo>
                                  <a:lnTo>
                                    <a:pt x="808" y="2068"/>
                                  </a:lnTo>
                                  <a:lnTo>
                                    <a:pt x="725" y="2044"/>
                                  </a:lnTo>
                                  <a:lnTo>
                                    <a:pt x="643" y="2017"/>
                                  </a:lnTo>
                                  <a:lnTo>
                                    <a:pt x="564" y="1986"/>
                                  </a:lnTo>
                                  <a:lnTo>
                                    <a:pt x="486" y="1952"/>
                                  </a:lnTo>
                                  <a:lnTo>
                                    <a:pt x="410" y="19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F6F6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eform 23"/>
                          <wps:cNvSpPr>
                            <a:spLocks/>
                          </wps:cNvSpPr>
                          <wps:spPr bwMode="auto">
                            <a:xfrm>
                              <a:off x="13587" y="2567"/>
                              <a:ext cx="3146" cy="2253"/>
                            </a:xfrm>
                            <a:custGeom>
                              <a:avLst/>
                              <a:gdLst>
                                <a:gd name="T0" fmla="+- 0 15235 13587"/>
                                <a:gd name="T1" fmla="*/ T0 w 3146"/>
                                <a:gd name="T2" fmla="+- 0 3218 2567"/>
                                <a:gd name="T3" fmla="*/ 3218 h 2253"/>
                                <a:gd name="T4" fmla="+- 0 15290 13587"/>
                                <a:gd name="T5" fmla="*/ T4 w 3146"/>
                                <a:gd name="T6" fmla="+- 0 3218 2567"/>
                                <a:gd name="T7" fmla="*/ 3218 h 2253"/>
                                <a:gd name="T8" fmla="+- 0 15290 13587"/>
                                <a:gd name="T9" fmla="*/ T8 w 3146"/>
                                <a:gd name="T10" fmla="+- 0 3125 2567"/>
                                <a:gd name="T11" fmla="*/ 3125 h 2253"/>
                                <a:gd name="T12" fmla="+- 0 14601 13587"/>
                                <a:gd name="T13" fmla="*/ T12 w 3146"/>
                                <a:gd name="T14" fmla="+- 0 3125 2567"/>
                                <a:gd name="T15" fmla="*/ 3125 h 2253"/>
                                <a:gd name="T16" fmla="+- 0 14601 13587"/>
                                <a:gd name="T17" fmla="*/ T16 w 3146"/>
                                <a:gd name="T18" fmla="+- 0 3214 2567"/>
                                <a:gd name="T19" fmla="*/ 3214 h 2253"/>
                                <a:gd name="T20" fmla="+- 0 14644 13587"/>
                                <a:gd name="T21" fmla="*/ T20 w 3146"/>
                                <a:gd name="T22" fmla="+- 0 3214 2567"/>
                                <a:gd name="T23" fmla="*/ 3214 h 2253"/>
                                <a:gd name="T24" fmla="+- 0 15223 13587"/>
                                <a:gd name="T25" fmla="*/ T24 w 3146"/>
                                <a:gd name="T26" fmla="+- 0 3928 2567"/>
                                <a:gd name="T27" fmla="*/ 3928 h 2253"/>
                                <a:gd name="T28" fmla="+- 0 15223 13587"/>
                                <a:gd name="T29" fmla="*/ T28 w 3146"/>
                                <a:gd name="T30" fmla="+- 0 3871 2567"/>
                                <a:gd name="T31" fmla="*/ 3871 h 2253"/>
                                <a:gd name="T32" fmla="+- 0 15449 13587"/>
                                <a:gd name="T33" fmla="*/ T32 w 3146"/>
                                <a:gd name="T34" fmla="+- 0 3871 2567"/>
                                <a:gd name="T35" fmla="*/ 3871 h 2253"/>
                                <a:gd name="T36" fmla="+- 0 15644 13587"/>
                                <a:gd name="T37" fmla="*/ T36 w 3146"/>
                                <a:gd name="T38" fmla="+- 0 4000 2567"/>
                                <a:gd name="T39" fmla="*/ 4000 h 2253"/>
                                <a:gd name="T40" fmla="+- 0 15488 13587"/>
                                <a:gd name="T41" fmla="*/ T40 w 3146"/>
                                <a:gd name="T42" fmla="+- 0 3514 2567"/>
                                <a:gd name="T43" fmla="*/ 3514 h 2253"/>
                                <a:gd name="T44" fmla="+- 0 15358 13587"/>
                                <a:gd name="T45" fmla="*/ T44 w 3146"/>
                                <a:gd name="T46" fmla="+- 0 3514 2567"/>
                                <a:gd name="T47" fmla="*/ 3514 h 2253"/>
                                <a:gd name="T48" fmla="+- 0 15358 13587"/>
                                <a:gd name="T49" fmla="*/ T48 w 3146"/>
                                <a:gd name="T50" fmla="+- 0 3569 2567"/>
                                <a:gd name="T51" fmla="*/ 3569 h 2253"/>
                                <a:gd name="T52" fmla="+- 0 15397 13587"/>
                                <a:gd name="T53" fmla="*/ T52 w 3146"/>
                                <a:gd name="T54" fmla="+- 0 3569 2567"/>
                                <a:gd name="T55" fmla="*/ 3569 h 2253"/>
                                <a:gd name="T56" fmla="+- 0 15449 13587"/>
                                <a:gd name="T57" fmla="*/ T56 w 3146"/>
                                <a:gd name="T58" fmla="+- 0 3784 2567"/>
                                <a:gd name="T59" fmla="*/ 3784 h 2253"/>
                                <a:gd name="T60" fmla="+- 0 15449 13587"/>
                                <a:gd name="T61" fmla="*/ T60 w 3146"/>
                                <a:gd name="T62" fmla="+- 0 3841 2567"/>
                                <a:gd name="T63" fmla="*/ 3841 h 2253"/>
                                <a:gd name="T64" fmla="+- 0 15223 13587"/>
                                <a:gd name="T65" fmla="*/ T64 w 3146"/>
                                <a:gd name="T66" fmla="+- 0 3841 2567"/>
                                <a:gd name="T67" fmla="*/ 3841 h 2253"/>
                                <a:gd name="T68" fmla="+- 0 15223 13587"/>
                                <a:gd name="T69" fmla="*/ T68 w 3146"/>
                                <a:gd name="T70" fmla="+- 0 3784 2567"/>
                                <a:gd name="T71" fmla="*/ 3784 h 2253"/>
                                <a:gd name="T72" fmla="+- 0 15235 13587"/>
                                <a:gd name="T73" fmla="*/ T72 w 3146"/>
                                <a:gd name="T74" fmla="+- 0 3690 2567"/>
                                <a:gd name="T75" fmla="*/ 3690 h 2253"/>
                                <a:gd name="T76" fmla="+- 0 15235 13587"/>
                                <a:gd name="T77" fmla="*/ T76 w 3146"/>
                                <a:gd name="T78" fmla="+- 0 3218 2567"/>
                                <a:gd name="T79" fmla="*/ 3218 h 225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</a:cxnLst>
                              <a:rect l="0" t="0" r="r" b="b"/>
                              <a:pathLst>
                                <a:path w="3146" h="2253">
                                  <a:moveTo>
                                    <a:pt x="1648" y="651"/>
                                  </a:moveTo>
                                  <a:lnTo>
                                    <a:pt x="1703" y="651"/>
                                  </a:lnTo>
                                  <a:lnTo>
                                    <a:pt x="1703" y="558"/>
                                  </a:lnTo>
                                  <a:lnTo>
                                    <a:pt x="1014" y="558"/>
                                  </a:lnTo>
                                  <a:lnTo>
                                    <a:pt x="1014" y="647"/>
                                  </a:lnTo>
                                  <a:lnTo>
                                    <a:pt x="1057" y="647"/>
                                  </a:lnTo>
                                  <a:lnTo>
                                    <a:pt x="1636" y="1361"/>
                                  </a:lnTo>
                                  <a:lnTo>
                                    <a:pt x="1636" y="1304"/>
                                  </a:lnTo>
                                  <a:lnTo>
                                    <a:pt x="1862" y="1304"/>
                                  </a:lnTo>
                                  <a:lnTo>
                                    <a:pt x="2057" y="1433"/>
                                  </a:lnTo>
                                  <a:lnTo>
                                    <a:pt x="1901" y="947"/>
                                  </a:lnTo>
                                  <a:lnTo>
                                    <a:pt x="1771" y="947"/>
                                  </a:lnTo>
                                  <a:lnTo>
                                    <a:pt x="1771" y="1002"/>
                                  </a:lnTo>
                                  <a:lnTo>
                                    <a:pt x="1810" y="1002"/>
                                  </a:lnTo>
                                  <a:lnTo>
                                    <a:pt x="1862" y="1217"/>
                                  </a:lnTo>
                                  <a:lnTo>
                                    <a:pt x="1862" y="1274"/>
                                  </a:lnTo>
                                  <a:lnTo>
                                    <a:pt x="1636" y="1274"/>
                                  </a:lnTo>
                                  <a:lnTo>
                                    <a:pt x="1636" y="1217"/>
                                  </a:lnTo>
                                  <a:lnTo>
                                    <a:pt x="1648" y="1123"/>
                                  </a:lnTo>
                                  <a:lnTo>
                                    <a:pt x="1648" y="6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F6F6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eform 22"/>
                          <wps:cNvSpPr>
                            <a:spLocks/>
                          </wps:cNvSpPr>
                          <wps:spPr bwMode="auto">
                            <a:xfrm>
                              <a:off x="13587" y="2567"/>
                              <a:ext cx="3146" cy="2253"/>
                            </a:xfrm>
                            <a:custGeom>
                              <a:avLst/>
                              <a:gdLst>
                                <a:gd name="T0" fmla="+- 0 15488 13587"/>
                                <a:gd name="T1" fmla="*/ T0 w 3146"/>
                                <a:gd name="T2" fmla="+- 0 3514 2567"/>
                                <a:gd name="T3" fmla="*/ 3514 h 2253"/>
                                <a:gd name="T4" fmla="+- 0 15644 13587"/>
                                <a:gd name="T5" fmla="*/ T4 w 3146"/>
                                <a:gd name="T6" fmla="+- 0 4140 2567"/>
                                <a:gd name="T7" fmla="*/ 4140 h 2253"/>
                                <a:gd name="T8" fmla="+- 0 15541 13587"/>
                                <a:gd name="T9" fmla="*/ T8 w 3146"/>
                                <a:gd name="T10" fmla="+- 0 4065 2567"/>
                                <a:gd name="T11" fmla="*/ 4065 h 2253"/>
                                <a:gd name="T12" fmla="+- 0 14352 13587"/>
                                <a:gd name="T13" fmla="*/ T12 w 3146"/>
                                <a:gd name="T14" fmla="+- 0 4514 2567"/>
                                <a:gd name="T15" fmla="*/ 4514 h 2253"/>
                                <a:gd name="T16" fmla="+- 0 14492 13587"/>
                                <a:gd name="T17" fmla="*/ T16 w 3146"/>
                                <a:gd name="T18" fmla="+- 0 4567 2567"/>
                                <a:gd name="T19" fmla="*/ 4567 h 2253"/>
                                <a:gd name="T20" fmla="+- 0 14643 13587"/>
                                <a:gd name="T21" fmla="*/ T20 w 3146"/>
                                <a:gd name="T22" fmla="+- 0 4611 2567"/>
                                <a:gd name="T23" fmla="*/ 4611 h 2253"/>
                                <a:gd name="T24" fmla="+- 0 14803 13587"/>
                                <a:gd name="T25" fmla="*/ T24 w 3146"/>
                                <a:gd name="T26" fmla="+- 0 4645 2567"/>
                                <a:gd name="T27" fmla="*/ 4645 h 2253"/>
                                <a:gd name="T28" fmla="+- 0 14973 13587"/>
                                <a:gd name="T29" fmla="*/ T28 w 3146"/>
                                <a:gd name="T30" fmla="+- 0 4669 2567"/>
                                <a:gd name="T31" fmla="*/ 4669 h 2253"/>
                                <a:gd name="T32" fmla="+- 0 15151 13587"/>
                                <a:gd name="T33" fmla="*/ T32 w 3146"/>
                                <a:gd name="T34" fmla="+- 0 4683 2567"/>
                                <a:gd name="T35" fmla="*/ 4683 h 2253"/>
                                <a:gd name="T36" fmla="+- 0 15321 13587"/>
                                <a:gd name="T37" fmla="*/ T36 w 3146"/>
                                <a:gd name="T38" fmla="+- 0 4688 2567"/>
                                <a:gd name="T39" fmla="*/ 4688 h 2253"/>
                                <a:gd name="T40" fmla="+- 0 15477 13587"/>
                                <a:gd name="T41" fmla="*/ T40 w 3146"/>
                                <a:gd name="T42" fmla="+- 0 4685 2567"/>
                                <a:gd name="T43" fmla="*/ 4685 h 2253"/>
                                <a:gd name="T44" fmla="+- 0 15631 13587"/>
                                <a:gd name="T45" fmla="*/ T44 w 3146"/>
                                <a:gd name="T46" fmla="+- 0 4671 2567"/>
                                <a:gd name="T47" fmla="*/ 4671 h 2253"/>
                                <a:gd name="T48" fmla="+- 0 15783 13587"/>
                                <a:gd name="T49" fmla="*/ T48 w 3146"/>
                                <a:gd name="T50" fmla="+- 0 4648 2567"/>
                                <a:gd name="T51" fmla="*/ 4648 h 2253"/>
                                <a:gd name="T52" fmla="+- 0 15935 13587"/>
                                <a:gd name="T53" fmla="*/ T52 w 3146"/>
                                <a:gd name="T54" fmla="+- 0 4612 2567"/>
                                <a:gd name="T55" fmla="*/ 4612 h 2253"/>
                                <a:gd name="T56" fmla="+- 0 16084 13587"/>
                                <a:gd name="T57" fmla="*/ T56 w 3146"/>
                                <a:gd name="T58" fmla="+- 0 4564 2567"/>
                                <a:gd name="T59" fmla="*/ 4564 h 2253"/>
                                <a:gd name="T60" fmla="+- 0 16232 13587"/>
                                <a:gd name="T61" fmla="*/ T60 w 3146"/>
                                <a:gd name="T62" fmla="+- 0 4501 2567"/>
                                <a:gd name="T63" fmla="*/ 4501 h 2253"/>
                                <a:gd name="T64" fmla="+- 0 16378 13587"/>
                                <a:gd name="T65" fmla="*/ T64 w 3146"/>
                                <a:gd name="T66" fmla="+- 0 4422 2567"/>
                                <a:gd name="T67" fmla="*/ 4422 h 2253"/>
                                <a:gd name="T68" fmla="+- 0 16522 13587"/>
                                <a:gd name="T69" fmla="*/ T68 w 3146"/>
                                <a:gd name="T70" fmla="+- 0 4327 2567"/>
                                <a:gd name="T71" fmla="*/ 4327 h 2253"/>
                                <a:gd name="T72" fmla="+- 0 16664 13587"/>
                                <a:gd name="T73" fmla="*/ T72 w 3146"/>
                                <a:gd name="T74" fmla="+- 0 4213 2567"/>
                                <a:gd name="T75" fmla="*/ 4213 h 2253"/>
                                <a:gd name="T76" fmla="+- 0 16604 13587"/>
                                <a:gd name="T77" fmla="*/ T76 w 3146"/>
                                <a:gd name="T78" fmla="+- 0 4149 2567"/>
                                <a:gd name="T79" fmla="*/ 4149 h 2253"/>
                                <a:gd name="T80" fmla="+- 0 16305 13587"/>
                                <a:gd name="T81" fmla="*/ T80 w 3146"/>
                                <a:gd name="T82" fmla="+- 0 3706 2567"/>
                                <a:gd name="T83" fmla="*/ 3706 h 2253"/>
                                <a:gd name="T84" fmla="+- 0 16520 13587"/>
                                <a:gd name="T85" fmla="*/ T84 w 3146"/>
                                <a:gd name="T86" fmla="+- 0 4151 2567"/>
                                <a:gd name="T87" fmla="*/ 4151 h 2253"/>
                                <a:gd name="T88" fmla="+- 0 16381 13587"/>
                                <a:gd name="T89" fmla="*/ T88 w 3146"/>
                                <a:gd name="T90" fmla="+- 0 4059 2567"/>
                                <a:gd name="T91" fmla="*/ 4059 h 2253"/>
                                <a:gd name="T92" fmla="+- 0 16292 13587"/>
                                <a:gd name="T93" fmla="*/ T92 w 3146"/>
                                <a:gd name="T94" fmla="+- 0 3803 2567"/>
                                <a:gd name="T95" fmla="*/ 3803 h 2253"/>
                                <a:gd name="T96" fmla="+- 0 16298 13587"/>
                                <a:gd name="T97" fmla="*/ T96 w 3146"/>
                                <a:gd name="T98" fmla="+- 0 3301 2567"/>
                                <a:gd name="T99" fmla="*/ 3301 h 2253"/>
                                <a:gd name="T100" fmla="+- 0 16389 13587"/>
                                <a:gd name="T101" fmla="*/ T100 w 3146"/>
                                <a:gd name="T102" fmla="+- 0 3260 2567"/>
                                <a:gd name="T103" fmla="*/ 3260 h 2253"/>
                                <a:gd name="T104" fmla="+- 0 16302 13587"/>
                                <a:gd name="T105" fmla="*/ T104 w 3146"/>
                                <a:gd name="T106" fmla="+- 0 3162 2567"/>
                                <a:gd name="T107" fmla="*/ 3162 h 2253"/>
                                <a:gd name="T108" fmla="+- 0 16391 13587"/>
                                <a:gd name="T109" fmla="*/ T108 w 3146"/>
                                <a:gd name="T110" fmla="+- 0 3112 2567"/>
                                <a:gd name="T111" fmla="*/ 3112 h 2253"/>
                                <a:gd name="T112" fmla="+- 0 16298 13587"/>
                                <a:gd name="T113" fmla="*/ T112 w 3146"/>
                                <a:gd name="T114" fmla="+- 0 3033 2567"/>
                                <a:gd name="T115" fmla="*/ 3033 h 2253"/>
                                <a:gd name="T116" fmla="+- 0 16391 13587"/>
                                <a:gd name="T117" fmla="*/ T116 w 3146"/>
                                <a:gd name="T118" fmla="+- 0 2979 2567"/>
                                <a:gd name="T119" fmla="*/ 2979 h 2253"/>
                                <a:gd name="T120" fmla="+- 0 16299 13587"/>
                                <a:gd name="T121" fmla="*/ T120 w 3146"/>
                                <a:gd name="T122" fmla="+- 0 2907 2567"/>
                                <a:gd name="T123" fmla="*/ 2907 h 2253"/>
                                <a:gd name="T124" fmla="+- 0 16391 13587"/>
                                <a:gd name="T125" fmla="*/ T124 w 3146"/>
                                <a:gd name="T126" fmla="+- 0 2859 2567"/>
                                <a:gd name="T127" fmla="*/ 2859 h 2253"/>
                                <a:gd name="T128" fmla="+- 0 15940 13587"/>
                                <a:gd name="T129" fmla="*/ T128 w 3146"/>
                                <a:gd name="T130" fmla="+- 0 2891 2567"/>
                                <a:gd name="T131" fmla="*/ 2891 h 2253"/>
                                <a:gd name="T132" fmla="+- 0 16021 13587"/>
                                <a:gd name="T133" fmla="*/ T132 w 3146"/>
                                <a:gd name="T134" fmla="+- 0 3871 2567"/>
                                <a:gd name="T135" fmla="*/ 3871 h 2253"/>
                                <a:gd name="T136" fmla="+- 0 15714 13587"/>
                                <a:gd name="T137" fmla="*/ T136 w 3146"/>
                                <a:gd name="T138" fmla="+- 0 3928 2567"/>
                                <a:gd name="T139" fmla="*/ 3928 h 2253"/>
                                <a:gd name="T140" fmla="+- 0 15682 13587"/>
                                <a:gd name="T141" fmla="*/ T140 w 3146"/>
                                <a:gd name="T142" fmla="+- 0 2567 2567"/>
                                <a:gd name="T143" fmla="*/ 2567 h 2253"/>
                                <a:gd name="T144" fmla="+- 0 15615 13587"/>
                                <a:gd name="T145" fmla="*/ T144 w 3146"/>
                                <a:gd name="T146" fmla="+- 0 3293 2567"/>
                                <a:gd name="T147" fmla="*/ 3293 h 2253"/>
                                <a:gd name="T148" fmla="+- 0 15547 13587"/>
                                <a:gd name="T149" fmla="*/ T148 w 3146"/>
                                <a:gd name="T150" fmla="+- 0 3561 2567"/>
                                <a:gd name="T151" fmla="*/ 3561 h 2253"/>
                                <a:gd name="T152" fmla="+- 0 15235 13587"/>
                                <a:gd name="T153" fmla="*/ T152 w 3146"/>
                                <a:gd name="T154" fmla="+- 0 3378 2567"/>
                                <a:gd name="T155" fmla="*/ 3378 h 2253"/>
                                <a:gd name="T156" fmla="+- 0 15488 13587"/>
                                <a:gd name="T157" fmla="*/ T156 w 3146"/>
                                <a:gd name="T158" fmla="+- 0 3435 2567"/>
                                <a:gd name="T159" fmla="*/ 3435 h 225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</a:cxnLst>
                              <a:rect l="0" t="0" r="r" b="b"/>
                              <a:pathLst>
                                <a:path w="3146" h="2253">
                                  <a:moveTo>
                                    <a:pt x="1901" y="868"/>
                                  </a:moveTo>
                                  <a:lnTo>
                                    <a:pt x="1901" y="947"/>
                                  </a:lnTo>
                                  <a:lnTo>
                                    <a:pt x="2057" y="1433"/>
                                  </a:lnTo>
                                  <a:lnTo>
                                    <a:pt x="2057" y="1573"/>
                                  </a:lnTo>
                                  <a:lnTo>
                                    <a:pt x="1954" y="1573"/>
                                  </a:lnTo>
                                  <a:lnTo>
                                    <a:pt x="1954" y="1498"/>
                                  </a:lnTo>
                                  <a:lnTo>
                                    <a:pt x="698" y="1917"/>
                                  </a:lnTo>
                                  <a:lnTo>
                                    <a:pt x="765" y="1947"/>
                                  </a:lnTo>
                                  <a:lnTo>
                                    <a:pt x="834" y="1975"/>
                                  </a:lnTo>
                                  <a:lnTo>
                                    <a:pt x="905" y="2000"/>
                                  </a:lnTo>
                                  <a:lnTo>
                                    <a:pt x="979" y="2023"/>
                                  </a:lnTo>
                                  <a:lnTo>
                                    <a:pt x="1056" y="2044"/>
                                  </a:lnTo>
                                  <a:lnTo>
                                    <a:pt x="1135" y="2062"/>
                                  </a:lnTo>
                                  <a:lnTo>
                                    <a:pt x="1216" y="2078"/>
                                  </a:lnTo>
                                  <a:lnTo>
                                    <a:pt x="1300" y="2091"/>
                                  </a:lnTo>
                                  <a:lnTo>
                                    <a:pt x="1386" y="2102"/>
                                  </a:lnTo>
                                  <a:lnTo>
                                    <a:pt x="1474" y="2110"/>
                                  </a:lnTo>
                                  <a:lnTo>
                                    <a:pt x="1564" y="2116"/>
                                  </a:lnTo>
                                  <a:lnTo>
                                    <a:pt x="1657" y="2120"/>
                                  </a:lnTo>
                                  <a:lnTo>
                                    <a:pt x="1734" y="2121"/>
                                  </a:lnTo>
                                  <a:lnTo>
                                    <a:pt x="1812" y="2121"/>
                                  </a:lnTo>
                                  <a:lnTo>
                                    <a:pt x="1890" y="2118"/>
                                  </a:lnTo>
                                  <a:lnTo>
                                    <a:pt x="1967" y="2112"/>
                                  </a:lnTo>
                                  <a:lnTo>
                                    <a:pt x="2044" y="2104"/>
                                  </a:lnTo>
                                  <a:lnTo>
                                    <a:pt x="2120" y="2094"/>
                                  </a:lnTo>
                                  <a:lnTo>
                                    <a:pt x="2196" y="2081"/>
                                  </a:lnTo>
                                  <a:lnTo>
                                    <a:pt x="2272" y="2065"/>
                                  </a:lnTo>
                                  <a:lnTo>
                                    <a:pt x="2348" y="2045"/>
                                  </a:lnTo>
                                  <a:lnTo>
                                    <a:pt x="2423" y="2023"/>
                                  </a:lnTo>
                                  <a:lnTo>
                                    <a:pt x="2497" y="1997"/>
                                  </a:lnTo>
                                  <a:lnTo>
                                    <a:pt x="2572" y="1967"/>
                                  </a:lnTo>
                                  <a:lnTo>
                                    <a:pt x="2645" y="1934"/>
                                  </a:lnTo>
                                  <a:lnTo>
                                    <a:pt x="2719" y="1897"/>
                                  </a:lnTo>
                                  <a:lnTo>
                                    <a:pt x="2791" y="1855"/>
                                  </a:lnTo>
                                  <a:lnTo>
                                    <a:pt x="2864" y="1810"/>
                                  </a:lnTo>
                                  <a:lnTo>
                                    <a:pt x="2935" y="1760"/>
                                  </a:lnTo>
                                  <a:lnTo>
                                    <a:pt x="3006" y="1705"/>
                                  </a:lnTo>
                                  <a:lnTo>
                                    <a:pt x="3077" y="1646"/>
                                  </a:lnTo>
                                  <a:lnTo>
                                    <a:pt x="3146" y="1582"/>
                                  </a:lnTo>
                                  <a:lnTo>
                                    <a:pt x="3017" y="1582"/>
                                  </a:lnTo>
                                  <a:lnTo>
                                    <a:pt x="3017" y="1139"/>
                                  </a:lnTo>
                                  <a:lnTo>
                                    <a:pt x="2718" y="1139"/>
                                  </a:lnTo>
                                  <a:lnTo>
                                    <a:pt x="2933" y="1241"/>
                                  </a:lnTo>
                                  <a:lnTo>
                                    <a:pt x="2933" y="1584"/>
                                  </a:lnTo>
                                  <a:lnTo>
                                    <a:pt x="2794" y="1584"/>
                                  </a:lnTo>
                                  <a:lnTo>
                                    <a:pt x="2794" y="1492"/>
                                  </a:lnTo>
                                  <a:lnTo>
                                    <a:pt x="2705" y="1492"/>
                                  </a:lnTo>
                                  <a:lnTo>
                                    <a:pt x="2705" y="1236"/>
                                  </a:lnTo>
                                  <a:lnTo>
                                    <a:pt x="2711" y="807"/>
                                  </a:lnTo>
                                  <a:lnTo>
                                    <a:pt x="2711" y="734"/>
                                  </a:lnTo>
                                  <a:lnTo>
                                    <a:pt x="2802" y="734"/>
                                  </a:lnTo>
                                  <a:lnTo>
                                    <a:pt x="2802" y="693"/>
                                  </a:lnTo>
                                  <a:lnTo>
                                    <a:pt x="2715" y="693"/>
                                  </a:lnTo>
                                  <a:lnTo>
                                    <a:pt x="2715" y="595"/>
                                  </a:lnTo>
                                  <a:lnTo>
                                    <a:pt x="2804" y="595"/>
                                  </a:lnTo>
                                  <a:lnTo>
                                    <a:pt x="2804" y="545"/>
                                  </a:lnTo>
                                  <a:lnTo>
                                    <a:pt x="2711" y="545"/>
                                  </a:lnTo>
                                  <a:lnTo>
                                    <a:pt x="2711" y="466"/>
                                  </a:lnTo>
                                  <a:lnTo>
                                    <a:pt x="2804" y="466"/>
                                  </a:lnTo>
                                  <a:lnTo>
                                    <a:pt x="2804" y="412"/>
                                  </a:lnTo>
                                  <a:lnTo>
                                    <a:pt x="2712" y="412"/>
                                  </a:lnTo>
                                  <a:lnTo>
                                    <a:pt x="2712" y="340"/>
                                  </a:lnTo>
                                  <a:lnTo>
                                    <a:pt x="2804" y="340"/>
                                  </a:lnTo>
                                  <a:lnTo>
                                    <a:pt x="2804" y="292"/>
                                  </a:lnTo>
                                  <a:lnTo>
                                    <a:pt x="2353" y="292"/>
                                  </a:lnTo>
                                  <a:lnTo>
                                    <a:pt x="2353" y="324"/>
                                  </a:lnTo>
                                  <a:lnTo>
                                    <a:pt x="2402" y="324"/>
                                  </a:lnTo>
                                  <a:lnTo>
                                    <a:pt x="2434" y="1304"/>
                                  </a:lnTo>
                                  <a:lnTo>
                                    <a:pt x="2434" y="1361"/>
                                  </a:lnTo>
                                  <a:lnTo>
                                    <a:pt x="2127" y="1361"/>
                                  </a:lnTo>
                                  <a:lnTo>
                                    <a:pt x="2127" y="1217"/>
                                  </a:lnTo>
                                  <a:lnTo>
                                    <a:pt x="2095" y="0"/>
                                  </a:lnTo>
                                  <a:lnTo>
                                    <a:pt x="2095" y="726"/>
                                  </a:lnTo>
                                  <a:lnTo>
                                    <a:pt x="2028" y="726"/>
                                  </a:lnTo>
                                  <a:lnTo>
                                    <a:pt x="2028" y="994"/>
                                  </a:lnTo>
                                  <a:lnTo>
                                    <a:pt x="1960" y="994"/>
                                  </a:lnTo>
                                  <a:lnTo>
                                    <a:pt x="1960" y="811"/>
                                  </a:lnTo>
                                  <a:lnTo>
                                    <a:pt x="1648" y="811"/>
                                  </a:lnTo>
                                  <a:lnTo>
                                    <a:pt x="1648" y="868"/>
                                  </a:lnTo>
                                  <a:lnTo>
                                    <a:pt x="1901" y="8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F6F6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21"/>
                          <wps:cNvSpPr>
                            <a:spLocks/>
                          </wps:cNvSpPr>
                          <wps:spPr bwMode="auto">
                            <a:xfrm>
                              <a:off x="13587" y="2567"/>
                              <a:ext cx="3146" cy="2253"/>
                            </a:xfrm>
                            <a:custGeom>
                              <a:avLst/>
                              <a:gdLst>
                                <a:gd name="T0" fmla="+- 0 16391 13587"/>
                                <a:gd name="T1" fmla="*/ T0 w 3146"/>
                                <a:gd name="T2" fmla="+- 0 3440 2567"/>
                                <a:gd name="T3" fmla="*/ 3440 h 2253"/>
                                <a:gd name="T4" fmla="+- 0 16391 13587"/>
                                <a:gd name="T5" fmla="*/ T4 w 3146"/>
                                <a:gd name="T6" fmla="+- 0 3374 2567"/>
                                <a:gd name="T7" fmla="*/ 3374 h 2253"/>
                                <a:gd name="T8" fmla="+- 0 16298 13587"/>
                                <a:gd name="T9" fmla="*/ T8 w 3146"/>
                                <a:gd name="T10" fmla="+- 0 3374 2567"/>
                                <a:gd name="T11" fmla="*/ 3374 h 2253"/>
                                <a:gd name="T12" fmla="+- 0 16292 13587"/>
                                <a:gd name="T13" fmla="*/ T12 w 3146"/>
                                <a:gd name="T14" fmla="+- 0 3803 2567"/>
                                <a:gd name="T15" fmla="*/ 3803 h 2253"/>
                                <a:gd name="T16" fmla="+- 0 16520 13587"/>
                                <a:gd name="T17" fmla="*/ T16 w 3146"/>
                                <a:gd name="T18" fmla="+- 0 3808 2567"/>
                                <a:gd name="T19" fmla="*/ 3808 h 2253"/>
                                <a:gd name="T20" fmla="+- 0 16305 13587"/>
                                <a:gd name="T21" fmla="*/ T20 w 3146"/>
                                <a:gd name="T22" fmla="+- 0 3706 2567"/>
                                <a:gd name="T23" fmla="*/ 3706 h 2253"/>
                                <a:gd name="T24" fmla="+- 0 16305 13587"/>
                                <a:gd name="T25" fmla="*/ T24 w 3146"/>
                                <a:gd name="T26" fmla="+- 0 3574 2567"/>
                                <a:gd name="T27" fmla="*/ 3574 h 2253"/>
                                <a:gd name="T28" fmla="+- 0 16391 13587"/>
                                <a:gd name="T29" fmla="*/ T28 w 3146"/>
                                <a:gd name="T30" fmla="+- 0 3574 2567"/>
                                <a:gd name="T31" fmla="*/ 3574 h 2253"/>
                                <a:gd name="T32" fmla="+- 0 16391 13587"/>
                                <a:gd name="T33" fmla="*/ T32 w 3146"/>
                                <a:gd name="T34" fmla="+- 0 3518 2567"/>
                                <a:gd name="T35" fmla="*/ 3518 h 2253"/>
                                <a:gd name="T36" fmla="+- 0 16304 13587"/>
                                <a:gd name="T37" fmla="*/ T36 w 3146"/>
                                <a:gd name="T38" fmla="+- 0 3518 2567"/>
                                <a:gd name="T39" fmla="*/ 3518 h 2253"/>
                                <a:gd name="T40" fmla="+- 0 16304 13587"/>
                                <a:gd name="T41" fmla="*/ T40 w 3146"/>
                                <a:gd name="T42" fmla="+- 0 3440 2567"/>
                                <a:gd name="T43" fmla="*/ 3440 h 2253"/>
                                <a:gd name="T44" fmla="+- 0 16391 13587"/>
                                <a:gd name="T45" fmla="*/ T44 w 3146"/>
                                <a:gd name="T46" fmla="+- 0 3440 2567"/>
                                <a:gd name="T47" fmla="*/ 3440 h 225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3146" h="2253">
                                  <a:moveTo>
                                    <a:pt x="2804" y="873"/>
                                  </a:moveTo>
                                  <a:lnTo>
                                    <a:pt x="2804" y="807"/>
                                  </a:lnTo>
                                  <a:lnTo>
                                    <a:pt x="2711" y="807"/>
                                  </a:lnTo>
                                  <a:lnTo>
                                    <a:pt x="2705" y="1236"/>
                                  </a:lnTo>
                                  <a:lnTo>
                                    <a:pt x="2933" y="1241"/>
                                  </a:lnTo>
                                  <a:lnTo>
                                    <a:pt x="2718" y="1139"/>
                                  </a:lnTo>
                                  <a:lnTo>
                                    <a:pt x="2718" y="1007"/>
                                  </a:lnTo>
                                  <a:lnTo>
                                    <a:pt x="2804" y="1007"/>
                                  </a:lnTo>
                                  <a:lnTo>
                                    <a:pt x="2804" y="951"/>
                                  </a:lnTo>
                                  <a:lnTo>
                                    <a:pt x="2717" y="951"/>
                                  </a:lnTo>
                                  <a:lnTo>
                                    <a:pt x="2717" y="873"/>
                                  </a:lnTo>
                                  <a:lnTo>
                                    <a:pt x="2804" y="8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F6F6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20"/>
                          <wps:cNvSpPr>
                            <a:spLocks/>
                          </wps:cNvSpPr>
                          <wps:spPr bwMode="auto">
                            <a:xfrm>
                              <a:off x="13587" y="2567"/>
                              <a:ext cx="3146" cy="2253"/>
                            </a:xfrm>
                            <a:custGeom>
                              <a:avLst/>
                              <a:gdLst>
                                <a:gd name="T0" fmla="+- 0 15940 13587"/>
                                <a:gd name="T1" fmla="*/ T0 w 3146"/>
                                <a:gd name="T2" fmla="+- 0 3120 2567"/>
                                <a:gd name="T3" fmla="*/ 3120 h 2253"/>
                                <a:gd name="T4" fmla="+- 0 15940 13587"/>
                                <a:gd name="T5" fmla="*/ T4 w 3146"/>
                                <a:gd name="T6" fmla="+- 0 3169 2567"/>
                                <a:gd name="T7" fmla="*/ 3169 h 2253"/>
                                <a:gd name="T8" fmla="+- 0 15989 13587"/>
                                <a:gd name="T9" fmla="*/ T8 w 3146"/>
                                <a:gd name="T10" fmla="+- 0 3169 2567"/>
                                <a:gd name="T11" fmla="*/ 3169 h 2253"/>
                                <a:gd name="T12" fmla="+- 0 15989 13587"/>
                                <a:gd name="T13" fmla="*/ T12 w 3146"/>
                                <a:gd name="T14" fmla="+- 0 3250 2567"/>
                                <a:gd name="T15" fmla="*/ 3250 h 2253"/>
                                <a:gd name="T16" fmla="+- 0 15941 13587"/>
                                <a:gd name="T17" fmla="*/ T16 w 3146"/>
                                <a:gd name="T18" fmla="+- 0 3250 2567"/>
                                <a:gd name="T19" fmla="*/ 3250 h 2253"/>
                                <a:gd name="T20" fmla="+- 0 15941 13587"/>
                                <a:gd name="T21" fmla="*/ T20 w 3146"/>
                                <a:gd name="T22" fmla="+- 0 3293 2567"/>
                                <a:gd name="T23" fmla="*/ 3293 h 2253"/>
                                <a:gd name="T24" fmla="+- 0 15798 13587"/>
                                <a:gd name="T25" fmla="*/ T24 w 3146"/>
                                <a:gd name="T26" fmla="+- 0 3293 2567"/>
                                <a:gd name="T27" fmla="*/ 3293 h 2253"/>
                                <a:gd name="T28" fmla="+- 0 15798 13587"/>
                                <a:gd name="T29" fmla="*/ T28 w 3146"/>
                                <a:gd name="T30" fmla="+- 0 2567 2567"/>
                                <a:gd name="T31" fmla="*/ 2567 h 2253"/>
                                <a:gd name="T32" fmla="+- 0 15682 13587"/>
                                <a:gd name="T33" fmla="*/ T32 w 3146"/>
                                <a:gd name="T34" fmla="+- 0 2567 2567"/>
                                <a:gd name="T35" fmla="*/ 2567 h 2253"/>
                                <a:gd name="T36" fmla="+- 0 15714 13587"/>
                                <a:gd name="T37" fmla="*/ T36 w 3146"/>
                                <a:gd name="T38" fmla="+- 0 3784 2567"/>
                                <a:gd name="T39" fmla="*/ 3784 h 2253"/>
                                <a:gd name="T40" fmla="+- 0 15984 13587"/>
                                <a:gd name="T41" fmla="*/ T40 w 3146"/>
                                <a:gd name="T42" fmla="+- 0 3784 2567"/>
                                <a:gd name="T43" fmla="*/ 3784 h 2253"/>
                                <a:gd name="T44" fmla="+- 0 15984 13587"/>
                                <a:gd name="T45" fmla="*/ T44 w 3146"/>
                                <a:gd name="T46" fmla="+- 0 3841 2567"/>
                                <a:gd name="T47" fmla="*/ 3841 h 2253"/>
                                <a:gd name="T48" fmla="+- 0 16021 13587"/>
                                <a:gd name="T49" fmla="*/ T48 w 3146"/>
                                <a:gd name="T50" fmla="+- 0 3871 2567"/>
                                <a:gd name="T51" fmla="*/ 3871 h 2253"/>
                                <a:gd name="T52" fmla="+- 0 15989 13587"/>
                                <a:gd name="T53" fmla="*/ T52 w 3146"/>
                                <a:gd name="T54" fmla="+- 0 2891 2567"/>
                                <a:gd name="T55" fmla="*/ 2891 h 2253"/>
                                <a:gd name="T56" fmla="+- 0 15989 13587"/>
                                <a:gd name="T57" fmla="*/ T56 w 3146"/>
                                <a:gd name="T58" fmla="+- 0 2990 2567"/>
                                <a:gd name="T59" fmla="*/ 2990 h 2253"/>
                                <a:gd name="T60" fmla="+- 0 15942 13587"/>
                                <a:gd name="T61" fmla="*/ T60 w 3146"/>
                                <a:gd name="T62" fmla="+- 0 2990 2567"/>
                                <a:gd name="T63" fmla="*/ 2990 h 2253"/>
                                <a:gd name="T64" fmla="+- 0 15942 13587"/>
                                <a:gd name="T65" fmla="*/ T64 w 3146"/>
                                <a:gd name="T66" fmla="+- 0 3037 2567"/>
                                <a:gd name="T67" fmla="*/ 3037 h 2253"/>
                                <a:gd name="T68" fmla="+- 0 15989 13587"/>
                                <a:gd name="T69" fmla="*/ T68 w 3146"/>
                                <a:gd name="T70" fmla="+- 0 3037 2567"/>
                                <a:gd name="T71" fmla="*/ 3037 h 2253"/>
                                <a:gd name="T72" fmla="+- 0 15989 13587"/>
                                <a:gd name="T73" fmla="*/ T72 w 3146"/>
                                <a:gd name="T74" fmla="+- 0 3120 2567"/>
                                <a:gd name="T75" fmla="*/ 3120 h 2253"/>
                                <a:gd name="T76" fmla="+- 0 15940 13587"/>
                                <a:gd name="T77" fmla="*/ T76 w 3146"/>
                                <a:gd name="T78" fmla="+- 0 3120 2567"/>
                                <a:gd name="T79" fmla="*/ 3120 h 225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</a:cxnLst>
                              <a:rect l="0" t="0" r="r" b="b"/>
                              <a:pathLst>
                                <a:path w="3146" h="2253">
                                  <a:moveTo>
                                    <a:pt x="2353" y="553"/>
                                  </a:moveTo>
                                  <a:lnTo>
                                    <a:pt x="2353" y="602"/>
                                  </a:lnTo>
                                  <a:lnTo>
                                    <a:pt x="2402" y="602"/>
                                  </a:lnTo>
                                  <a:lnTo>
                                    <a:pt x="2402" y="683"/>
                                  </a:lnTo>
                                  <a:lnTo>
                                    <a:pt x="2354" y="683"/>
                                  </a:lnTo>
                                  <a:lnTo>
                                    <a:pt x="2354" y="726"/>
                                  </a:lnTo>
                                  <a:lnTo>
                                    <a:pt x="2211" y="726"/>
                                  </a:lnTo>
                                  <a:lnTo>
                                    <a:pt x="2211" y="0"/>
                                  </a:lnTo>
                                  <a:lnTo>
                                    <a:pt x="2095" y="0"/>
                                  </a:lnTo>
                                  <a:lnTo>
                                    <a:pt x="2127" y="1217"/>
                                  </a:lnTo>
                                  <a:lnTo>
                                    <a:pt x="2397" y="1217"/>
                                  </a:lnTo>
                                  <a:lnTo>
                                    <a:pt x="2397" y="1274"/>
                                  </a:lnTo>
                                  <a:lnTo>
                                    <a:pt x="2434" y="1304"/>
                                  </a:lnTo>
                                  <a:lnTo>
                                    <a:pt x="2402" y="324"/>
                                  </a:lnTo>
                                  <a:lnTo>
                                    <a:pt x="2402" y="423"/>
                                  </a:lnTo>
                                  <a:lnTo>
                                    <a:pt x="2355" y="423"/>
                                  </a:lnTo>
                                  <a:lnTo>
                                    <a:pt x="2355" y="470"/>
                                  </a:lnTo>
                                  <a:lnTo>
                                    <a:pt x="2402" y="470"/>
                                  </a:lnTo>
                                  <a:lnTo>
                                    <a:pt x="2402" y="553"/>
                                  </a:lnTo>
                                  <a:lnTo>
                                    <a:pt x="2353" y="5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F6F6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19"/>
                          <wps:cNvSpPr>
                            <a:spLocks/>
                          </wps:cNvSpPr>
                          <wps:spPr bwMode="auto">
                            <a:xfrm>
                              <a:off x="13587" y="2567"/>
                              <a:ext cx="3146" cy="2253"/>
                            </a:xfrm>
                            <a:custGeom>
                              <a:avLst/>
                              <a:gdLst>
                                <a:gd name="T0" fmla="+- 0 15714 13587"/>
                                <a:gd name="T1" fmla="*/ T0 w 3146"/>
                                <a:gd name="T2" fmla="+- 0 3841 2567"/>
                                <a:gd name="T3" fmla="*/ 3841 h 2253"/>
                                <a:gd name="T4" fmla="+- 0 15714 13587"/>
                                <a:gd name="T5" fmla="*/ T4 w 3146"/>
                                <a:gd name="T6" fmla="+- 0 3784 2567"/>
                                <a:gd name="T7" fmla="*/ 3784 h 2253"/>
                                <a:gd name="T8" fmla="+- 0 15714 13587"/>
                                <a:gd name="T9" fmla="*/ T8 w 3146"/>
                                <a:gd name="T10" fmla="+- 0 3928 2567"/>
                                <a:gd name="T11" fmla="*/ 3928 h 2253"/>
                                <a:gd name="T12" fmla="+- 0 15714 13587"/>
                                <a:gd name="T13" fmla="*/ T12 w 3146"/>
                                <a:gd name="T14" fmla="+- 0 3871 2567"/>
                                <a:gd name="T15" fmla="*/ 3871 h 2253"/>
                                <a:gd name="T16" fmla="+- 0 16021 13587"/>
                                <a:gd name="T17" fmla="*/ T16 w 3146"/>
                                <a:gd name="T18" fmla="+- 0 3871 2567"/>
                                <a:gd name="T19" fmla="*/ 3871 h 2253"/>
                                <a:gd name="T20" fmla="+- 0 15984 13587"/>
                                <a:gd name="T21" fmla="*/ T20 w 3146"/>
                                <a:gd name="T22" fmla="+- 0 3841 2567"/>
                                <a:gd name="T23" fmla="*/ 3841 h 2253"/>
                                <a:gd name="T24" fmla="+- 0 15714 13587"/>
                                <a:gd name="T25" fmla="*/ T24 w 3146"/>
                                <a:gd name="T26" fmla="+- 0 3841 2567"/>
                                <a:gd name="T27" fmla="*/ 3841 h 225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3146" h="2253">
                                  <a:moveTo>
                                    <a:pt x="2127" y="1274"/>
                                  </a:moveTo>
                                  <a:lnTo>
                                    <a:pt x="2127" y="1217"/>
                                  </a:lnTo>
                                  <a:lnTo>
                                    <a:pt x="2127" y="1361"/>
                                  </a:lnTo>
                                  <a:lnTo>
                                    <a:pt x="2127" y="1304"/>
                                  </a:lnTo>
                                  <a:lnTo>
                                    <a:pt x="2434" y="1304"/>
                                  </a:lnTo>
                                  <a:lnTo>
                                    <a:pt x="2397" y="1274"/>
                                  </a:lnTo>
                                  <a:lnTo>
                                    <a:pt x="2127" y="12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F6F6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18"/>
                          <wps:cNvSpPr>
                            <a:spLocks/>
                          </wps:cNvSpPr>
                          <wps:spPr bwMode="auto">
                            <a:xfrm>
                              <a:off x="13587" y="2567"/>
                              <a:ext cx="3146" cy="2253"/>
                            </a:xfrm>
                            <a:custGeom>
                              <a:avLst/>
                              <a:gdLst>
                                <a:gd name="T0" fmla="+- 0 15644 13587"/>
                                <a:gd name="T1" fmla="*/ T0 w 3146"/>
                                <a:gd name="T2" fmla="+- 0 4000 2567"/>
                                <a:gd name="T3" fmla="*/ 4000 h 2253"/>
                                <a:gd name="T4" fmla="+- 0 15449 13587"/>
                                <a:gd name="T5" fmla="*/ T4 w 3146"/>
                                <a:gd name="T6" fmla="+- 0 3871 2567"/>
                                <a:gd name="T7" fmla="*/ 3871 h 2253"/>
                                <a:gd name="T8" fmla="+- 0 15449 13587"/>
                                <a:gd name="T9" fmla="*/ T8 w 3146"/>
                                <a:gd name="T10" fmla="+- 0 3928 2567"/>
                                <a:gd name="T11" fmla="*/ 3928 h 2253"/>
                                <a:gd name="T12" fmla="+- 0 15223 13587"/>
                                <a:gd name="T13" fmla="*/ T12 w 3146"/>
                                <a:gd name="T14" fmla="+- 0 3928 2567"/>
                                <a:gd name="T15" fmla="*/ 3928 h 2253"/>
                                <a:gd name="T16" fmla="+- 0 14644 13587"/>
                                <a:gd name="T17" fmla="*/ T16 w 3146"/>
                                <a:gd name="T18" fmla="+- 0 3214 2567"/>
                                <a:gd name="T19" fmla="*/ 3214 h 2253"/>
                                <a:gd name="T20" fmla="+- 0 14644 13587"/>
                                <a:gd name="T21" fmla="*/ T20 w 3146"/>
                                <a:gd name="T22" fmla="+- 0 3391 2567"/>
                                <a:gd name="T23" fmla="*/ 3391 h 2253"/>
                                <a:gd name="T24" fmla="+- 0 14341 13587"/>
                                <a:gd name="T25" fmla="*/ T24 w 3146"/>
                                <a:gd name="T26" fmla="+- 0 3547 2567"/>
                                <a:gd name="T27" fmla="*/ 3547 h 2253"/>
                                <a:gd name="T28" fmla="+- 0 14341 13587"/>
                                <a:gd name="T29" fmla="*/ T28 w 3146"/>
                                <a:gd name="T30" fmla="+- 0 3785 2567"/>
                                <a:gd name="T31" fmla="*/ 3785 h 2253"/>
                                <a:gd name="T32" fmla="+- 0 14071 13587"/>
                                <a:gd name="T33" fmla="*/ T32 w 3146"/>
                                <a:gd name="T34" fmla="+- 0 3785 2567"/>
                                <a:gd name="T35" fmla="*/ 3785 h 2253"/>
                                <a:gd name="T36" fmla="+- 0 14070 13587"/>
                                <a:gd name="T37" fmla="*/ T36 w 3146"/>
                                <a:gd name="T38" fmla="+- 0 4154 2567"/>
                                <a:gd name="T39" fmla="*/ 4154 h 2253"/>
                                <a:gd name="T40" fmla="+- 0 13847 13587"/>
                                <a:gd name="T41" fmla="*/ T40 w 3146"/>
                                <a:gd name="T42" fmla="+- 0 4154 2567"/>
                                <a:gd name="T43" fmla="*/ 4154 h 2253"/>
                                <a:gd name="T44" fmla="+- 0 13892 13587"/>
                                <a:gd name="T45" fmla="*/ T44 w 3146"/>
                                <a:gd name="T46" fmla="+- 0 4204 2567"/>
                                <a:gd name="T47" fmla="*/ 4204 h 2253"/>
                                <a:gd name="T48" fmla="+- 0 13940 13587"/>
                                <a:gd name="T49" fmla="*/ T48 w 3146"/>
                                <a:gd name="T50" fmla="+- 0 4251 2567"/>
                                <a:gd name="T51" fmla="*/ 4251 h 2253"/>
                                <a:gd name="T52" fmla="+- 0 13991 13587"/>
                                <a:gd name="T53" fmla="*/ T52 w 3146"/>
                                <a:gd name="T54" fmla="+- 0 4296 2567"/>
                                <a:gd name="T55" fmla="*/ 4296 h 2253"/>
                                <a:gd name="T56" fmla="+- 0 14045 13587"/>
                                <a:gd name="T57" fmla="*/ T56 w 3146"/>
                                <a:gd name="T58" fmla="+- 0 4339 2567"/>
                                <a:gd name="T59" fmla="*/ 4339 h 2253"/>
                                <a:gd name="T60" fmla="+- 0 14101 13587"/>
                                <a:gd name="T61" fmla="*/ T60 w 3146"/>
                                <a:gd name="T62" fmla="+- 0 4379 2567"/>
                                <a:gd name="T63" fmla="*/ 4379 h 2253"/>
                                <a:gd name="T64" fmla="+- 0 14160 13587"/>
                                <a:gd name="T65" fmla="*/ T64 w 3146"/>
                                <a:gd name="T66" fmla="+- 0 4416 2567"/>
                                <a:gd name="T67" fmla="*/ 4416 h 2253"/>
                                <a:gd name="T68" fmla="+- 0 14221 13587"/>
                                <a:gd name="T69" fmla="*/ T68 w 3146"/>
                                <a:gd name="T70" fmla="+- 0 4451 2567"/>
                                <a:gd name="T71" fmla="*/ 4451 h 2253"/>
                                <a:gd name="T72" fmla="+- 0 14285 13587"/>
                                <a:gd name="T73" fmla="*/ T72 w 3146"/>
                                <a:gd name="T74" fmla="+- 0 4484 2567"/>
                                <a:gd name="T75" fmla="*/ 4484 h 2253"/>
                                <a:gd name="T76" fmla="+- 0 15541 13587"/>
                                <a:gd name="T77" fmla="*/ T76 w 3146"/>
                                <a:gd name="T78" fmla="+- 0 4065 2567"/>
                                <a:gd name="T79" fmla="*/ 4065 h 2253"/>
                                <a:gd name="T80" fmla="+- 0 14154 13587"/>
                                <a:gd name="T81" fmla="*/ T80 w 3146"/>
                                <a:gd name="T82" fmla="+- 0 4065 2567"/>
                                <a:gd name="T83" fmla="*/ 4065 h 2253"/>
                                <a:gd name="T84" fmla="+- 0 14154 13587"/>
                                <a:gd name="T85" fmla="*/ T84 w 3146"/>
                                <a:gd name="T86" fmla="+- 0 3851 2567"/>
                                <a:gd name="T87" fmla="*/ 3851 h 2253"/>
                                <a:gd name="T88" fmla="+- 0 14632 13587"/>
                                <a:gd name="T89" fmla="*/ T88 w 3146"/>
                                <a:gd name="T90" fmla="+- 0 3851 2567"/>
                                <a:gd name="T91" fmla="*/ 3851 h 2253"/>
                                <a:gd name="T92" fmla="+- 0 14632 13587"/>
                                <a:gd name="T93" fmla="*/ T92 w 3146"/>
                                <a:gd name="T94" fmla="+- 0 3922 2567"/>
                                <a:gd name="T95" fmla="*/ 3922 h 2253"/>
                                <a:gd name="T96" fmla="+- 0 14481 13587"/>
                                <a:gd name="T97" fmla="*/ T96 w 3146"/>
                                <a:gd name="T98" fmla="+- 0 3922 2567"/>
                                <a:gd name="T99" fmla="*/ 3922 h 2253"/>
                                <a:gd name="T100" fmla="+- 0 14481 13587"/>
                                <a:gd name="T101" fmla="*/ T100 w 3146"/>
                                <a:gd name="T102" fmla="+- 0 4000 2567"/>
                                <a:gd name="T103" fmla="*/ 4000 h 2253"/>
                                <a:gd name="T104" fmla="+- 0 15644 13587"/>
                                <a:gd name="T105" fmla="*/ T104 w 3146"/>
                                <a:gd name="T106" fmla="+- 0 4000 2567"/>
                                <a:gd name="T107" fmla="*/ 4000 h 225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</a:cxnLst>
                              <a:rect l="0" t="0" r="r" b="b"/>
                              <a:pathLst>
                                <a:path w="3146" h="2253">
                                  <a:moveTo>
                                    <a:pt x="2057" y="1433"/>
                                  </a:moveTo>
                                  <a:lnTo>
                                    <a:pt x="1862" y="1304"/>
                                  </a:lnTo>
                                  <a:lnTo>
                                    <a:pt x="1862" y="1361"/>
                                  </a:lnTo>
                                  <a:lnTo>
                                    <a:pt x="1636" y="1361"/>
                                  </a:lnTo>
                                  <a:lnTo>
                                    <a:pt x="1057" y="647"/>
                                  </a:lnTo>
                                  <a:lnTo>
                                    <a:pt x="1057" y="824"/>
                                  </a:lnTo>
                                  <a:lnTo>
                                    <a:pt x="754" y="980"/>
                                  </a:lnTo>
                                  <a:lnTo>
                                    <a:pt x="754" y="1218"/>
                                  </a:lnTo>
                                  <a:lnTo>
                                    <a:pt x="484" y="1218"/>
                                  </a:lnTo>
                                  <a:lnTo>
                                    <a:pt x="483" y="1587"/>
                                  </a:lnTo>
                                  <a:lnTo>
                                    <a:pt x="260" y="1587"/>
                                  </a:lnTo>
                                  <a:lnTo>
                                    <a:pt x="305" y="1637"/>
                                  </a:lnTo>
                                  <a:lnTo>
                                    <a:pt x="353" y="1684"/>
                                  </a:lnTo>
                                  <a:lnTo>
                                    <a:pt x="404" y="1729"/>
                                  </a:lnTo>
                                  <a:lnTo>
                                    <a:pt x="458" y="1772"/>
                                  </a:lnTo>
                                  <a:lnTo>
                                    <a:pt x="514" y="1812"/>
                                  </a:lnTo>
                                  <a:lnTo>
                                    <a:pt x="573" y="1849"/>
                                  </a:lnTo>
                                  <a:lnTo>
                                    <a:pt x="634" y="1884"/>
                                  </a:lnTo>
                                  <a:lnTo>
                                    <a:pt x="698" y="1917"/>
                                  </a:lnTo>
                                  <a:lnTo>
                                    <a:pt x="1954" y="1498"/>
                                  </a:lnTo>
                                  <a:lnTo>
                                    <a:pt x="567" y="1498"/>
                                  </a:lnTo>
                                  <a:lnTo>
                                    <a:pt x="567" y="1284"/>
                                  </a:lnTo>
                                  <a:lnTo>
                                    <a:pt x="1045" y="1284"/>
                                  </a:lnTo>
                                  <a:lnTo>
                                    <a:pt x="1045" y="1355"/>
                                  </a:lnTo>
                                  <a:lnTo>
                                    <a:pt x="894" y="1355"/>
                                  </a:lnTo>
                                  <a:lnTo>
                                    <a:pt x="894" y="1433"/>
                                  </a:lnTo>
                                  <a:lnTo>
                                    <a:pt x="2057" y="14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F6F6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15223" y="3813"/>
                              <a:ext cx="226" cy="0"/>
                              <a:chOff x="15223" y="3813"/>
                              <a:chExt cx="226" cy="0"/>
                            </a:xfrm>
                          </wpg:grpSpPr>
                          <wps:wsp>
                            <wps:cNvPr id="15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15223" y="3813"/>
                                <a:ext cx="226" cy="0"/>
                              </a:xfrm>
                              <a:custGeom>
                                <a:avLst/>
                                <a:gdLst>
                                  <a:gd name="T0" fmla="+- 0 15223 15223"/>
                                  <a:gd name="T1" fmla="*/ T0 w 226"/>
                                  <a:gd name="T2" fmla="+- 0 15449 15223"/>
                                  <a:gd name="T3" fmla="*/ T2 w 226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26">
                                    <a:moveTo>
                                      <a:pt x="0" y="0"/>
                                    </a:moveTo>
                                    <a:lnTo>
                                      <a:pt x="226" y="0"/>
                                    </a:lnTo>
                                  </a:path>
                                </a:pathLst>
                              </a:custGeom>
                              <a:noFill/>
                              <a:ln w="37417">
                                <a:solidFill>
                                  <a:srgbClr val="6F6F6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6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223" y="3900"/>
                                <a:ext cx="226" cy="0"/>
                                <a:chOff x="15223" y="3900"/>
                                <a:chExt cx="226" cy="0"/>
                              </a:xfrm>
                            </wpg:grpSpPr>
                            <wps:wsp>
                              <wps:cNvPr id="17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223" y="3900"/>
                                  <a:ext cx="226" cy="0"/>
                                </a:xfrm>
                                <a:custGeom>
                                  <a:avLst/>
                                  <a:gdLst>
                                    <a:gd name="T0" fmla="+- 0 15223 15223"/>
                                    <a:gd name="T1" fmla="*/ T0 w 226"/>
                                    <a:gd name="T2" fmla="+- 0 15449 15223"/>
                                    <a:gd name="T3" fmla="*/ T2 w 226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26">
                                      <a:moveTo>
                                        <a:pt x="0" y="0"/>
                                      </a:moveTo>
                                      <a:lnTo>
                                        <a:pt x="22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7415">
                                  <a:solidFill>
                                    <a:srgbClr val="6F6F6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714" y="3813"/>
                                  <a:ext cx="270" cy="0"/>
                                  <a:chOff x="15714" y="3813"/>
                                  <a:chExt cx="270" cy="0"/>
                                </a:xfrm>
                              </wpg:grpSpPr>
                              <wps:wsp>
                                <wps:cNvPr id="19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714" y="3813"/>
                                    <a:ext cx="270" cy="0"/>
                                  </a:xfrm>
                                  <a:custGeom>
                                    <a:avLst/>
                                    <a:gdLst>
                                      <a:gd name="T0" fmla="+- 0 15714 15714"/>
                                      <a:gd name="T1" fmla="*/ T0 w 270"/>
                                      <a:gd name="T2" fmla="+- 0 15984 15714"/>
                                      <a:gd name="T3" fmla="*/ T2 w 270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70">
                                        <a:moveTo>
                                          <a:pt x="0" y="0"/>
                                        </a:moveTo>
                                        <a:lnTo>
                                          <a:pt x="27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37417">
                                    <a:solidFill>
                                      <a:srgbClr val="6F6F6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0" name="Group 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5714" y="3900"/>
                                    <a:ext cx="307" cy="0"/>
                                    <a:chOff x="15714" y="3900"/>
                                    <a:chExt cx="307" cy="0"/>
                                  </a:xfrm>
                                </wpg:grpSpPr>
                                <wps:wsp>
                                  <wps:cNvPr id="21" name="Freeform 14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5714" y="3900"/>
                                      <a:ext cx="307" cy="0"/>
                                    </a:xfrm>
                                    <a:custGeom>
                                      <a:avLst/>
                                      <a:gdLst>
                                        <a:gd name="T0" fmla="+- 0 15714 15714"/>
                                        <a:gd name="T1" fmla="*/ T0 w 307"/>
                                        <a:gd name="T2" fmla="+- 0 16021 15714"/>
                                        <a:gd name="T3" fmla="*/ T2 w 307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307">
                                          <a:moveTo>
                                            <a:pt x="0" y="0"/>
                                          </a:moveTo>
                                          <a:lnTo>
                                            <a:pt x="307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37415">
                                      <a:solidFill>
                                        <a:srgbClr val="6F6F6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2" name="Group 1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4381" y="2370"/>
                                      <a:ext cx="1079" cy="716"/>
                                      <a:chOff x="14381" y="2370"/>
                                      <a:chExt cx="1079" cy="716"/>
                                    </a:xfrm>
                                  </wpg:grpSpPr>
                                  <wps:wsp>
                                    <wps:cNvPr id="23" name="Freeform 1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4381" y="2370"/>
                                        <a:ext cx="1079" cy="716"/>
                                      </a:xfrm>
                                      <a:custGeom>
                                        <a:avLst/>
                                        <a:gdLst>
                                          <a:gd name="T0" fmla="+- 0 15353 14381"/>
                                          <a:gd name="T1" fmla="*/ T0 w 1079"/>
                                          <a:gd name="T2" fmla="+- 0 3054 2370"/>
                                          <a:gd name="T3" fmla="*/ 3054 h 716"/>
                                          <a:gd name="T4" fmla="+- 0 15403 14381"/>
                                          <a:gd name="T5" fmla="*/ T4 w 1079"/>
                                          <a:gd name="T6" fmla="+- 0 3020 2370"/>
                                          <a:gd name="T7" fmla="*/ 3020 h 716"/>
                                          <a:gd name="T8" fmla="+- 0 15438 14381"/>
                                          <a:gd name="T9" fmla="*/ T8 w 1079"/>
                                          <a:gd name="T10" fmla="+- 0 2981 2370"/>
                                          <a:gd name="T11" fmla="*/ 2981 h 716"/>
                                          <a:gd name="T12" fmla="+- 0 15457 14381"/>
                                          <a:gd name="T13" fmla="*/ T12 w 1079"/>
                                          <a:gd name="T14" fmla="+- 0 2935 2370"/>
                                          <a:gd name="T15" fmla="*/ 2935 h 716"/>
                                          <a:gd name="T16" fmla="+- 0 15457 14381"/>
                                          <a:gd name="T17" fmla="*/ T16 w 1079"/>
                                          <a:gd name="T18" fmla="+- 0 2884 2370"/>
                                          <a:gd name="T19" fmla="*/ 2884 h 716"/>
                                          <a:gd name="T20" fmla="+- 0 15435 14381"/>
                                          <a:gd name="T21" fmla="*/ T20 w 1079"/>
                                          <a:gd name="T22" fmla="+- 0 2823 2370"/>
                                          <a:gd name="T23" fmla="*/ 2823 h 716"/>
                                          <a:gd name="T24" fmla="+- 0 15383 14381"/>
                                          <a:gd name="T25" fmla="*/ T24 w 1079"/>
                                          <a:gd name="T26" fmla="+- 0 2767 2370"/>
                                          <a:gd name="T27" fmla="*/ 2767 h 716"/>
                                          <a:gd name="T28" fmla="+- 0 15311 14381"/>
                                          <a:gd name="T29" fmla="*/ T28 w 1079"/>
                                          <a:gd name="T30" fmla="+- 0 2728 2370"/>
                                          <a:gd name="T31" fmla="*/ 2728 h 716"/>
                                          <a:gd name="T32" fmla="+- 0 15229 14381"/>
                                          <a:gd name="T33" fmla="*/ T32 w 1079"/>
                                          <a:gd name="T34" fmla="+- 0 2699 2370"/>
                                          <a:gd name="T35" fmla="*/ 2699 h 716"/>
                                          <a:gd name="T36" fmla="+- 0 15147 14381"/>
                                          <a:gd name="T37" fmla="*/ T36 w 1079"/>
                                          <a:gd name="T38" fmla="+- 0 2672 2370"/>
                                          <a:gd name="T39" fmla="*/ 2672 h 716"/>
                                          <a:gd name="T40" fmla="+- 0 15074 14381"/>
                                          <a:gd name="T41" fmla="*/ T40 w 1079"/>
                                          <a:gd name="T42" fmla="+- 0 2641 2370"/>
                                          <a:gd name="T43" fmla="*/ 2641 h 716"/>
                                          <a:gd name="T44" fmla="+- 0 15019 14381"/>
                                          <a:gd name="T45" fmla="*/ T44 w 1079"/>
                                          <a:gd name="T46" fmla="+- 0 2598 2370"/>
                                          <a:gd name="T47" fmla="*/ 2598 h 716"/>
                                          <a:gd name="T48" fmla="+- 0 14993 14381"/>
                                          <a:gd name="T49" fmla="*/ T48 w 1079"/>
                                          <a:gd name="T50" fmla="+- 0 2539 2370"/>
                                          <a:gd name="T51" fmla="*/ 2539 h 716"/>
                                          <a:gd name="T52" fmla="+- 0 14996 14381"/>
                                          <a:gd name="T53" fmla="*/ T52 w 1079"/>
                                          <a:gd name="T54" fmla="+- 0 2490 2370"/>
                                          <a:gd name="T55" fmla="*/ 2490 h 716"/>
                                          <a:gd name="T56" fmla="+- 0 15018 14381"/>
                                          <a:gd name="T57" fmla="*/ T56 w 1079"/>
                                          <a:gd name="T58" fmla="+- 0 2439 2370"/>
                                          <a:gd name="T59" fmla="*/ 2439 h 716"/>
                                          <a:gd name="T60" fmla="+- 0 15056 14381"/>
                                          <a:gd name="T61" fmla="*/ T60 w 1079"/>
                                          <a:gd name="T62" fmla="+- 0 2387 2370"/>
                                          <a:gd name="T63" fmla="*/ 2387 h 716"/>
                                          <a:gd name="T64" fmla="+- 0 14977 14381"/>
                                          <a:gd name="T65" fmla="*/ T64 w 1079"/>
                                          <a:gd name="T66" fmla="+- 0 2417 2370"/>
                                          <a:gd name="T67" fmla="*/ 2417 h 716"/>
                                          <a:gd name="T68" fmla="+- 0 14838 14381"/>
                                          <a:gd name="T69" fmla="*/ T68 w 1079"/>
                                          <a:gd name="T70" fmla="+- 0 2477 2370"/>
                                          <a:gd name="T71" fmla="*/ 2477 h 716"/>
                                          <a:gd name="T72" fmla="+- 0 14708 14381"/>
                                          <a:gd name="T73" fmla="*/ T72 w 1079"/>
                                          <a:gd name="T74" fmla="+- 0 2531 2370"/>
                                          <a:gd name="T75" fmla="*/ 2531 h 716"/>
                                          <a:gd name="T76" fmla="+- 0 14591 14381"/>
                                          <a:gd name="T77" fmla="*/ T76 w 1079"/>
                                          <a:gd name="T78" fmla="+- 0 2583 2370"/>
                                          <a:gd name="T79" fmla="*/ 2583 h 716"/>
                                          <a:gd name="T80" fmla="+- 0 14495 14381"/>
                                          <a:gd name="T81" fmla="*/ T80 w 1079"/>
                                          <a:gd name="T82" fmla="+- 0 2640 2370"/>
                                          <a:gd name="T83" fmla="*/ 2640 h 716"/>
                                          <a:gd name="T84" fmla="+- 0 14424 14381"/>
                                          <a:gd name="T85" fmla="*/ T84 w 1079"/>
                                          <a:gd name="T86" fmla="+- 0 2710 2370"/>
                                          <a:gd name="T87" fmla="*/ 2710 h 716"/>
                                          <a:gd name="T88" fmla="+- 0 14386 14381"/>
                                          <a:gd name="T89" fmla="*/ T88 w 1079"/>
                                          <a:gd name="T90" fmla="+- 0 2797 2370"/>
                                          <a:gd name="T91" fmla="*/ 2797 h 716"/>
                                          <a:gd name="T92" fmla="+- 0 14382 14381"/>
                                          <a:gd name="T93" fmla="*/ T92 w 1079"/>
                                          <a:gd name="T94" fmla="+- 0 2863 2370"/>
                                          <a:gd name="T95" fmla="*/ 2863 h 716"/>
                                          <a:gd name="T96" fmla="+- 0 14396 14381"/>
                                          <a:gd name="T97" fmla="*/ T96 w 1079"/>
                                          <a:gd name="T98" fmla="+- 0 2917 2370"/>
                                          <a:gd name="T99" fmla="*/ 2917 h 716"/>
                                          <a:gd name="T100" fmla="+- 0 14424 14381"/>
                                          <a:gd name="T101" fmla="*/ T100 w 1079"/>
                                          <a:gd name="T102" fmla="+- 0 2965 2370"/>
                                          <a:gd name="T103" fmla="*/ 2965 h 716"/>
                                          <a:gd name="T104" fmla="+- 0 14462 14381"/>
                                          <a:gd name="T105" fmla="*/ T104 w 1079"/>
                                          <a:gd name="T106" fmla="+- 0 3009 2370"/>
                                          <a:gd name="T107" fmla="*/ 3009 h 716"/>
                                          <a:gd name="T108" fmla="+- 0 14508 14381"/>
                                          <a:gd name="T109" fmla="*/ T108 w 1079"/>
                                          <a:gd name="T110" fmla="+- 0 3050 2370"/>
                                          <a:gd name="T111" fmla="*/ 3050 h 716"/>
                                          <a:gd name="T112" fmla="+- 0 14541 14381"/>
                                          <a:gd name="T113" fmla="*/ T112 w 1079"/>
                                          <a:gd name="T114" fmla="+- 0 3074 2370"/>
                                          <a:gd name="T115" fmla="*/ 3074 h 716"/>
                                          <a:gd name="T116" fmla="+- 0 14538 14381"/>
                                          <a:gd name="T117" fmla="*/ T116 w 1079"/>
                                          <a:gd name="T118" fmla="+- 0 3014 2370"/>
                                          <a:gd name="T119" fmla="*/ 3014 h 716"/>
                                          <a:gd name="T120" fmla="+- 0 14534 14381"/>
                                          <a:gd name="T121" fmla="*/ T120 w 1079"/>
                                          <a:gd name="T122" fmla="+- 0 2954 2370"/>
                                          <a:gd name="T123" fmla="*/ 2954 h 716"/>
                                          <a:gd name="T124" fmla="+- 0 14532 14381"/>
                                          <a:gd name="T125" fmla="*/ T124 w 1079"/>
                                          <a:gd name="T126" fmla="+- 0 2894 2370"/>
                                          <a:gd name="T127" fmla="*/ 2894 h 716"/>
                                          <a:gd name="T128" fmla="+- 0 14547 14381"/>
                                          <a:gd name="T129" fmla="*/ T128 w 1079"/>
                                          <a:gd name="T130" fmla="+- 0 2792 2370"/>
                                          <a:gd name="T131" fmla="*/ 2792 h 716"/>
                                          <a:gd name="T132" fmla="+- 0 14614 14381"/>
                                          <a:gd name="T133" fmla="*/ T132 w 1079"/>
                                          <a:gd name="T134" fmla="+- 0 2696 2370"/>
                                          <a:gd name="T135" fmla="*/ 2696 h 716"/>
                                          <a:gd name="T136" fmla="+- 0 14731 14381"/>
                                          <a:gd name="T137" fmla="*/ T136 w 1079"/>
                                          <a:gd name="T138" fmla="+- 0 2636 2370"/>
                                          <a:gd name="T139" fmla="*/ 2636 h 716"/>
                                          <a:gd name="T140" fmla="+- 0 14821 14381"/>
                                          <a:gd name="T141" fmla="*/ T140 w 1079"/>
                                          <a:gd name="T142" fmla="+- 0 2621 2370"/>
                                          <a:gd name="T143" fmla="*/ 2621 h 716"/>
                                          <a:gd name="T144" fmla="+- 0 14922 14381"/>
                                          <a:gd name="T145" fmla="*/ T144 w 1079"/>
                                          <a:gd name="T146" fmla="+- 0 2648 2370"/>
                                          <a:gd name="T147" fmla="*/ 2648 h 716"/>
                                          <a:gd name="T148" fmla="+- 0 14999 14381"/>
                                          <a:gd name="T149" fmla="*/ T148 w 1079"/>
                                          <a:gd name="T150" fmla="+- 0 2682 2370"/>
                                          <a:gd name="T151" fmla="*/ 2682 h 716"/>
                                          <a:gd name="T152" fmla="+- 0 15081 14381"/>
                                          <a:gd name="T153" fmla="*/ T152 w 1079"/>
                                          <a:gd name="T154" fmla="+- 0 2725 2370"/>
                                          <a:gd name="T155" fmla="*/ 2725 h 716"/>
                                          <a:gd name="T156" fmla="+- 0 15166 14381"/>
                                          <a:gd name="T157" fmla="*/ T156 w 1079"/>
                                          <a:gd name="T158" fmla="+- 0 2772 2370"/>
                                          <a:gd name="T159" fmla="*/ 2772 h 716"/>
                                          <a:gd name="T160" fmla="+- 0 15247 14381"/>
                                          <a:gd name="T161" fmla="*/ T160 w 1079"/>
                                          <a:gd name="T162" fmla="+- 0 2818 2370"/>
                                          <a:gd name="T163" fmla="*/ 2818 h 716"/>
                                          <a:gd name="T164" fmla="+- 0 15305 14381"/>
                                          <a:gd name="T165" fmla="*/ T164 w 1079"/>
                                          <a:gd name="T166" fmla="+- 0 2852 2370"/>
                                          <a:gd name="T167" fmla="*/ 2852 h 716"/>
                                          <a:gd name="T168" fmla="+- 0 15328 14381"/>
                                          <a:gd name="T169" fmla="*/ T168 w 1079"/>
                                          <a:gd name="T170" fmla="+- 0 2888 2370"/>
                                          <a:gd name="T171" fmla="*/ 2888 h 716"/>
                                          <a:gd name="T172" fmla="+- 0 15332 14381"/>
                                          <a:gd name="T173" fmla="*/ T172 w 1079"/>
                                          <a:gd name="T174" fmla="+- 0 2939 2370"/>
                                          <a:gd name="T175" fmla="*/ 2939 h 716"/>
                                          <a:gd name="T176" fmla="+- 0 15319 14381"/>
                                          <a:gd name="T177" fmla="*/ T176 w 1079"/>
                                          <a:gd name="T178" fmla="+- 0 3000 2370"/>
                                          <a:gd name="T179" fmla="*/ 3000 h 716"/>
                                          <a:gd name="T180" fmla="+- 0 15292 14381"/>
                                          <a:gd name="T181" fmla="*/ T180 w 1079"/>
                                          <a:gd name="T182" fmla="+- 0 3064 2370"/>
                                          <a:gd name="T183" fmla="*/ 3064 h 716"/>
                                          <a:gd name="T184" fmla="+- 0 15312 14381"/>
                                          <a:gd name="T185" fmla="*/ T184 w 1079"/>
                                          <a:gd name="T186" fmla="+- 0 3074 2370"/>
                                          <a:gd name="T187" fmla="*/ 3074 h 716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  <a:cxn ang="0">
                                            <a:pos x="T21" y="T23"/>
                                          </a:cxn>
                                          <a:cxn ang="0">
                                            <a:pos x="T25" y="T27"/>
                                          </a:cxn>
                                          <a:cxn ang="0">
                                            <a:pos x="T29" y="T31"/>
                                          </a:cxn>
                                          <a:cxn ang="0">
                                            <a:pos x="T33" y="T35"/>
                                          </a:cxn>
                                          <a:cxn ang="0">
                                            <a:pos x="T37" y="T39"/>
                                          </a:cxn>
                                          <a:cxn ang="0">
                                            <a:pos x="T41" y="T43"/>
                                          </a:cxn>
                                          <a:cxn ang="0">
                                            <a:pos x="T45" y="T47"/>
                                          </a:cxn>
                                          <a:cxn ang="0">
                                            <a:pos x="T49" y="T51"/>
                                          </a:cxn>
                                          <a:cxn ang="0">
                                            <a:pos x="T53" y="T55"/>
                                          </a:cxn>
                                          <a:cxn ang="0">
                                            <a:pos x="T57" y="T59"/>
                                          </a:cxn>
                                          <a:cxn ang="0">
                                            <a:pos x="T61" y="T63"/>
                                          </a:cxn>
                                          <a:cxn ang="0">
                                            <a:pos x="T65" y="T67"/>
                                          </a:cxn>
                                          <a:cxn ang="0">
                                            <a:pos x="T69" y="T71"/>
                                          </a:cxn>
                                          <a:cxn ang="0">
                                            <a:pos x="T73" y="T75"/>
                                          </a:cxn>
                                          <a:cxn ang="0">
                                            <a:pos x="T77" y="T79"/>
                                          </a:cxn>
                                          <a:cxn ang="0">
                                            <a:pos x="T81" y="T83"/>
                                          </a:cxn>
                                          <a:cxn ang="0">
                                            <a:pos x="T85" y="T87"/>
                                          </a:cxn>
                                          <a:cxn ang="0">
                                            <a:pos x="T89" y="T91"/>
                                          </a:cxn>
                                          <a:cxn ang="0">
                                            <a:pos x="T93" y="T95"/>
                                          </a:cxn>
                                          <a:cxn ang="0">
                                            <a:pos x="T97" y="T99"/>
                                          </a:cxn>
                                          <a:cxn ang="0">
                                            <a:pos x="T101" y="T103"/>
                                          </a:cxn>
                                          <a:cxn ang="0">
                                            <a:pos x="T105" y="T107"/>
                                          </a:cxn>
                                          <a:cxn ang="0">
                                            <a:pos x="T109" y="T111"/>
                                          </a:cxn>
                                          <a:cxn ang="0">
                                            <a:pos x="T113" y="T115"/>
                                          </a:cxn>
                                          <a:cxn ang="0">
                                            <a:pos x="T117" y="T119"/>
                                          </a:cxn>
                                          <a:cxn ang="0">
                                            <a:pos x="T121" y="T123"/>
                                          </a:cxn>
                                          <a:cxn ang="0">
                                            <a:pos x="T125" y="T127"/>
                                          </a:cxn>
                                          <a:cxn ang="0">
                                            <a:pos x="T129" y="T131"/>
                                          </a:cxn>
                                          <a:cxn ang="0">
                                            <a:pos x="T133" y="T135"/>
                                          </a:cxn>
                                          <a:cxn ang="0">
                                            <a:pos x="T137" y="T139"/>
                                          </a:cxn>
                                          <a:cxn ang="0">
                                            <a:pos x="T141" y="T143"/>
                                          </a:cxn>
                                          <a:cxn ang="0">
                                            <a:pos x="T145" y="T147"/>
                                          </a:cxn>
                                          <a:cxn ang="0">
                                            <a:pos x="T149" y="T151"/>
                                          </a:cxn>
                                          <a:cxn ang="0">
                                            <a:pos x="T153" y="T155"/>
                                          </a:cxn>
                                          <a:cxn ang="0">
                                            <a:pos x="T157" y="T159"/>
                                          </a:cxn>
                                          <a:cxn ang="0">
                                            <a:pos x="T161" y="T163"/>
                                          </a:cxn>
                                          <a:cxn ang="0">
                                            <a:pos x="T165" y="T167"/>
                                          </a:cxn>
                                          <a:cxn ang="0">
                                            <a:pos x="T169" y="T171"/>
                                          </a:cxn>
                                          <a:cxn ang="0">
                                            <a:pos x="T173" y="T175"/>
                                          </a:cxn>
                                          <a:cxn ang="0">
                                            <a:pos x="T177" y="T179"/>
                                          </a:cxn>
                                          <a:cxn ang="0">
                                            <a:pos x="T181" y="T183"/>
                                          </a:cxn>
                                          <a:cxn ang="0">
                                            <a:pos x="T185" y="T18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079" h="716">
                                            <a:moveTo>
                                              <a:pt x="931" y="704"/>
                                            </a:moveTo>
                                            <a:lnTo>
                                              <a:pt x="952" y="694"/>
                                            </a:lnTo>
                                            <a:lnTo>
                                              <a:pt x="972" y="684"/>
                                            </a:lnTo>
                                            <a:lnTo>
                                              <a:pt x="990" y="674"/>
                                            </a:lnTo>
                                            <a:lnTo>
                                              <a:pt x="1007" y="662"/>
                                            </a:lnTo>
                                            <a:lnTo>
                                              <a:pt x="1022" y="650"/>
                                            </a:lnTo>
                                            <a:lnTo>
                                              <a:pt x="1036" y="638"/>
                                            </a:lnTo>
                                            <a:lnTo>
                                              <a:pt x="1047" y="624"/>
                                            </a:lnTo>
                                            <a:lnTo>
                                              <a:pt x="1057" y="611"/>
                                            </a:lnTo>
                                            <a:lnTo>
                                              <a:pt x="1065" y="596"/>
                                            </a:lnTo>
                                            <a:lnTo>
                                              <a:pt x="1072" y="581"/>
                                            </a:lnTo>
                                            <a:lnTo>
                                              <a:pt x="1076" y="565"/>
                                            </a:lnTo>
                                            <a:lnTo>
                                              <a:pt x="1078" y="549"/>
                                            </a:lnTo>
                                            <a:lnTo>
                                              <a:pt x="1078" y="532"/>
                                            </a:lnTo>
                                            <a:lnTo>
                                              <a:pt x="1076" y="514"/>
                                            </a:lnTo>
                                            <a:lnTo>
                                              <a:pt x="1072" y="496"/>
                                            </a:lnTo>
                                            <a:lnTo>
                                              <a:pt x="1066" y="477"/>
                                            </a:lnTo>
                                            <a:lnTo>
                                              <a:pt x="1054" y="453"/>
                                            </a:lnTo>
                                            <a:lnTo>
                                              <a:pt x="1040" y="432"/>
                                            </a:lnTo>
                                            <a:lnTo>
                                              <a:pt x="1022" y="414"/>
                                            </a:lnTo>
                                            <a:lnTo>
                                              <a:pt x="1002" y="397"/>
                                            </a:lnTo>
                                            <a:lnTo>
                                              <a:pt x="980" y="383"/>
                                            </a:lnTo>
                                            <a:lnTo>
                                              <a:pt x="956" y="370"/>
                                            </a:lnTo>
                                            <a:lnTo>
                                              <a:pt x="930" y="358"/>
                                            </a:lnTo>
                                            <a:lnTo>
                                              <a:pt x="904" y="348"/>
                                            </a:lnTo>
                                            <a:lnTo>
                                              <a:pt x="876" y="338"/>
                                            </a:lnTo>
                                            <a:lnTo>
                                              <a:pt x="848" y="329"/>
                                            </a:lnTo>
                                            <a:lnTo>
                                              <a:pt x="821" y="320"/>
                                            </a:lnTo>
                                            <a:lnTo>
                                              <a:pt x="793" y="311"/>
                                            </a:lnTo>
                                            <a:lnTo>
                                              <a:pt x="766" y="302"/>
                                            </a:lnTo>
                                            <a:lnTo>
                                              <a:pt x="740" y="292"/>
                                            </a:lnTo>
                                            <a:lnTo>
                                              <a:pt x="716" y="282"/>
                                            </a:lnTo>
                                            <a:lnTo>
                                              <a:pt x="693" y="271"/>
                                            </a:lnTo>
                                            <a:lnTo>
                                              <a:pt x="672" y="258"/>
                                            </a:lnTo>
                                            <a:lnTo>
                                              <a:pt x="654" y="244"/>
                                            </a:lnTo>
                                            <a:lnTo>
                                              <a:pt x="638" y="228"/>
                                            </a:lnTo>
                                            <a:lnTo>
                                              <a:pt x="626" y="210"/>
                                            </a:lnTo>
                                            <a:lnTo>
                                              <a:pt x="615" y="185"/>
                                            </a:lnTo>
                                            <a:lnTo>
                                              <a:pt x="612" y="169"/>
                                            </a:lnTo>
                                            <a:lnTo>
                                              <a:pt x="611" y="153"/>
                                            </a:lnTo>
                                            <a:lnTo>
                                              <a:pt x="612" y="136"/>
                                            </a:lnTo>
                                            <a:lnTo>
                                              <a:pt x="615" y="120"/>
                                            </a:lnTo>
                                            <a:lnTo>
                                              <a:pt x="620" y="103"/>
                                            </a:lnTo>
                                            <a:lnTo>
                                              <a:pt x="628" y="86"/>
                                            </a:lnTo>
                                            <a:lnTo>
                                              <a:pt x="637" y="69"/>
                                            </a:lnTo>
                                            <a:lnTo>
                                              <a:pt x="648" y="51"/>
                                            </a:lnTo>
                                            <a:lnTo>
                                              <a:pt x="661" y="34"/>
                                            </a:lnTo>
                                            <a:lnTo>
                                              <a:pt x="675" y="17"/>
                                            </a:lnTo>
                                            <a:lnTo>
                                              <a:pt x="691" y="0"/>
                                            </a:lnTo>
                                            <a:lnTo>
                                              <a:pt x="644" y="24"/>
                                            </a:lnTo>
                                            <a:lnTo>
                                              <a:pt x="596" y="47"/>
                                            </a:lnTo>
                                            <a:lnTo>
                                              <a:pt x="549" y="68"/>
                                            </a:lnTo>
                                            <a:lnTo>
                                              <a:pt x="503" y="88"/>
                                            </a:lnTo>
                                            <a:lnTo>
                                              <a:pt x="457" y="107"/>
                                            </a:lnTo>
                                            <a:lnTo>
                                              <a:pt x="412" y="126"/>
                                            </a:lnTo>
                                            <a:lnTo>
                                              <a:pt x="369" y="143"/>
                                            </a:lnTo>
                                            <a:lnTo>
                                              <a:pt x="327" y="161"/>
                                            </a:lnTo>
                                            <a:lnTo>
                                              <a:pt x="286" y="178"/>
                                            </a:lnTo>
                                            <a:lnTo>
                                              <a:pt x="247" y="195"/>
                                            </a:lnTo>
                                            <a:lnTo>
                                              <a:pt x="210" y="213"/>
                                            </a:lnTo>
                                            <a:lnTo>
                                              <a:pt x="176" y="231"/>
                                            </a:lnTo>
                                            <a:lnTo>
                                              <a:pt x="143" y="250"/>
                                            </a:lnTo>
                                            <a:lnTo>
                                              <a:pt x="114" y="270"/>
                                            </a:lnTo>
                                            <a:lnTo>
                                              <a:pt x="87" y="292"/>
                                            </a:lnTo>
                                            <a:lnTo>
                                              <a:pt x="64" y="315"/>
                                            </a:lnTo>
                                            <a:lnTo>
                                              <a:pt x="43" y="340"/>
                                            </a:lnTo>
                                            <a:lnTo>
                                              <a:pt x="27" y="366"/>
                                            </a:lnTo>
                                            <a:lnTo>
                                              <a:pt x="14" y="395"/>
                                            </a:lnTo>
                                            <a:lnTo>
                                              <a:pt x="5" y="427"/>
                                            </a:lnTo>
                                            <a:lnTo>
                                              <a:pt x="0" y="455"/>
                                            </a:lnTo>
                                            <a:lnTo>
                                              <a:pt x="0" y="474"/>
                                            </a:lnTo>
                                            <a:lnTo>
                                              <a:pt x="1" y="493"/>
                                            </a:lnTo>
                                            <a:lnTo>
                                              <a:pt x="4" y="512"/>
                                            </a:lnTo>
                                            <a:lnTo>
                                              <a:pt x="9" y="529"/>
                                            </a:lnTo>
                                            <a:lnTo>
                                              <a:pt x="15" y="547"/>
                                            </a:lnTo>
                                            <a:lnTo>
                                              <a:pt x="23" y="563"/>
                                            </a:lnTo>
                                            <a:lnTo>
                                              <a:pt x="32" y="579"/>
                                            </a:lnTo>
                                            <a:lnTo>
                                              <a:pt x="43" y="595"/>
                                            </a:lnTo>
                                            <a:lnTo>
                                              <a:pt x="54" y="610"/>
                                            </a:lnTo>
                                            <a:lnTo>
                                              <a:pt x="67" y="625"/>
                                            </a:lnTo>
                                            <a:lnTo>
                                              <a:pt x="81" y="639"/>
                                            </a:lnTo>
                                            <a:lnTo>
                                              <a:pt x="95" y="653"/>
                                            </a:lnTo>
                                            <a:lnTo>
                                              <a:pt x="111" y="667"/>
                                            </a:lnTo>
                                            <a:lnTo>
                                              <a:pt x="127" y="680"/>
                                            </a:lnTo>
                                            <a:lnTo>
                                              <a:pt x="143" y="693"/>
                                            </a:lnTo>
                                            <a:lnTo>
                                              <a:pt x="160" y="705"/>
                                            </a:lnTo>
                                            <a:lnTo>
                                              <a:pt x="160" y="704"/>
                                            </a:lnTo>
                                            <a:lnTo>
                                              <a:pt x="160" y="684"/>
                                            </a:lnTo>
                                            <a:lnTo>
                                              <a:pt x="159" y="664"/>
                                            </a:lnTo>
                                            <a:lnTo>
                                              <a:pt x="157" y="644"/>
                                            </a:lnTo>
                                            <a:lnTo>
                                              <a:pt x="156" y="624"/>
                                            </a:lnTo>
                                            <a:lnTo>
                                              <a:pt x="154" y="604"/>
                                            </a:lnTo>
                                            <a:lnTo>
                                              <a:pt x="153" y="584"/>
                                            </a:lnTo>
                                            <a:lnTo>
                                              <a:pt x="152" y="564"/>
                                            </a:lnTo>
                                            <a:lnTo>
                                              <a:pt x="151" y="544"/>
                                            </a:lnTo>
                                            <a:lnTo>
                                              <a:pt x="151" y="524"/>
                                            </a:lnTo>
                                            <a:lnTo>
                                              <a:pt x="152" y="505"/>
                                            </a:lnTo>
                                            <a:lnTo>
                                              <a:pt x="156" y="465"/>
                                            </a:lnTo>
                                            <a:lnTo>
                                              <a:pt x="166" y="422"/>
                                            </a:lnTo>
                                            <a:lnTo>
                                              <a:pt x="183" y="386"/>
                                            </a:lnTo>
                                            <a:lnTo>
                                              <a:pt x="205" y="354"/>
                                            </a:lnTo>
                                            <a:lnTo>
                                              <a:pt x="233" y="326"/>
                                            </a:lnTo>
                                            <a:lnTo>
                                              <a:pt x="267" y="302"/>
                                            </a:lnTo>
                                            <a:lnTo>
                                              <a:pt x="306" y="282"/>
                                            </a:lnTo>
                                            <a:lnTo>
                                              <a:pt x="350" y="266"/>
                                            </a:lnTo>
                                            <a:lnTo>
                                              <a:pt x="399" y="255"/>
                                            </a:lnTo>
                                            <a:lnTo>
                                              <a:pt x="426" y="252"/>
                                            </a:lnTo>
                                            <a:lnTo>
                                              <a:pt x="440" y="251"/>
                                            </a:lnTo>
                                            <a:lnTo>
                                              <a:pt x="457" y="253"/>
                                            </a:lnTo>
                                            <a:lnTo>
                                              <a:pt x="496" y="262"/>
                                            </a:lnTo>
                                            <a:lnTo>
                                              <a:pt x="541" y="278"/>
                                            </a:lnTo>
                                            <a:lnTo>
                                              <a:pt x="566" y="289"/>
                                            </a:lnTo>
                                            <a:lnTo>
                                              <a:pt x="591" y="300"/>
                                            </a:lnTo>
                                            <a:lnTo>
                                              <a:pt x="618" y="312"/>
                                            </a:lnTo>
                                            <a:lnTo>
                                              <a:pt x="645" y="326"/>
                                            </a:lnTo>
                                            <a:lnTo>
                                              <a:pt x="672" y="340"/>
                                            </a:lnTo>
                                            <a:lnTo>
                                              <a:pt x="700" y="355"/>
                                            </a:lnTo>
                                            <a:lnTo>
                                              <a:pt x="728" y="370"/>
                                            </a:lnTo>
                                            <a:lnTo>
                                              <a:pt x="757" y="386"/>
                                            </a:lnTo>
                                            <a:lnTo>
                                              <a:pt x="785" y="402"/>
                                            </a:lnTo>
                                            <a:lnTo>
                                              <a:pt x="812" y="417"/>
                                            </a:lnTo>
                                            <a:lnTo>
                                              <a:pt x="840" y="433"/>
                                            </a:lnTo>
                                            <a:lnTo>
                                              <a:pt x="866" y="448"/>
                                            </a:lnTo>
                                            <a:lnTo>
                                              <a:pt x="892" y="463"/>
                                            </a:lnTo>
                                            <a:lnTo>
                                              <a:pt x="917" y="478"/>
                                            </a:lnTo>
                                            <a:lnTo>
                                              <a:pt x="924" y="482"/>
                                            </a:lnTo>
                                            <a:lnTo>
                                              <a:pt x="934" y="492"/>
                                            </a:lnTo>
                                            <a:lnTo>
                                              <a:pt x="941" y="504"/>
                                            </a:lnTo>
                                            <a:lnTo>
                                              <a:pt x="947" y="518"/>
                                            </a:lnTo>
                                            <a:lnTo>
                                              <a:pt x="950" y="533"/>
                                            </a:lnTo>
                                            <a:lnTo>
                                              <a:pt x="951" y="551"/>
                                            </a:lnTo>
                                            <a:lnTo>
                                              <a:pt x="951" y="569"/>
                                            </a:lnTo>
                                            <a:lnTo>
                                              <a:pt x="948" y="588"/>
                                            </a:lnTo>
                                            <a:lnTo>
                                              <a:pt x="944" y="609"/>
                                            </a:lnTo>
                                            <a:lnTo>
                                              <a:pt x="938" y="630"/>
                                            </a:lnTo>
                                            <a:lnTo>
                                              <a:pt x="931" y="651"/>
                                            </a:lnTo>
                                            <a:lnTo>
                                              <a:pt x="922" y="673"/>
                                            </a:lnTo>
                                            <a:lnTo>
                                              <a:pt x="911" y="694"/>
                                            </a:lnTo>
                                            <a:lnTo>
                                              <a:pt x="900" y="716"/>
                                            </a:lnTo>
                                            <a:lnTo>
                                              <a:pt x="908" y="713"/>
                                            </a:lnTo>
                                            <a:lnTo>
                                              <a:pt x="931" y="70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3F6DB3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24" name="Group 1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4639" y="2744"/>
                                        <a:ext cx="605" cy="326"/>
                                        <a:chOff x="14639" y="2744"/>
                                        <a:chExt cx="605" cy="326"/>
                                      </a:xfrm>
                                    </wpg:grpSpPr>
                                    <wps:wsp>
                                      <wps:cNvPr id="25" name="Freeform 12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14639" y="2744"/>
                                          <a:ext cx="605" cy="3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14640 14639"/>
                                            <a:gd name="T1" fmla="*/ T0 w 605"/>
                                            <a:gd name="T2" fmla="+- 0 2938 2744"/>
                                            <a:gd name="T3" fmla="*/ 2938 h 326"/>
                                            <a:gd name="T4" fmla="+- 0 14645 14639"/>
                                            <a:gd name="T5" fmla="*/ T4 w 605"/>
                                            <a:gd name="T6" fmla="+- 0 2963 2744"/>
                                            <a:gd name="T7" fmla="*/ 2963 h 326"/>
                                            <a:gd name="T8" fmla="+- 0 14650 14639"/>
                                            <a:gd name="T9" fmla="*/ T8 w 605"/>
                                            <a:gd name="T10" fmla="+- 0 2994 2744"/>
                                            <a:gd name="T11" fmla="*/ 2994 h 326"/>
                                            <a:gd name="T12" fmla="+- 0 14650 14639"/>
                                            <a:gd name="T13" fmla="*/ T12 w 605"/>
                                            <a:gd name="T14" fmla="+- 0 3043 2744"/>
                                            <a:gd name="T15" fmla="*/ 3043 h 326"/>
                                            <a:gd name="T16" fmla="+- 0 14687 14639"/>
                                            <a:gd name="T17" fmla="*/ T16 w 605"/>
                                            <a:gd name="T18" fmla="+- 0 3029 2744"/>
                                            <a:gd name="T19" fmla="*/ 3029 h 326"/>
                                            <a:gd name="T20" fmla="+- 0 14727 14639"/>
                                            <a:gd name="T21" fmla="*/ T20 w 605"/>
                                            <a:gd name="T22" fmla="+- 0 3001 2744"/>
                                            <a:gd name="T23" fmla="*/ 3001 h 326"/>
                                            <a:gd name="T24" fmla="+- 0 14754 14639"/>
                                            <a:gd name="T25" fmla="*/ T24 w 605"/>
                                            <a:gd name="T26" fmla="+- 0 2976 2744"/>
                                            <a:gd name="T27" fmla="*/ 2976 h 326"/>
                                            <a:gd name="T28" fmla="+- 0 14776 14639"/>
                                            <a:gd name="T29" fmla="*/ T28 w 605"/>
                                            <a:gd name="T30" fmla="+- 0 2962 2744"/>
                                            <a:gd name="T31" fmla="*/ 2962 h 326"/>
                                            <a:gd name="T32" fmla="+- 0 14797 14639"/>
                                            <a:gd name="T33" fmla="*/ T32 w 605"/>
                                            <a:gd name="T34" fmla="+- 0 2963 2744"/>
                                            <a:gd name="T35" fmla="*/ 2963 h 326"/>
                                            <a:gd name="T36" fmla="+- 0 14831 14639"/>
                                            <a:gd name="T37" fmla="*/ T36 w 605"/>
                                            <a:gd name="T38" fmla="+- 0 2980 2744"/>
                                            <a:gd name="T39" fmla="*/ 2980 h 326"/>
                                            <a:gd name="T40" fmla="+- 0 14861 14639"/>
                                            <a:gd name="T41" fmla="*/ T40 w 605"/>
                                            <a:gd name="T42" fmla="+- 0 3008 2744"/>
                                            <a:gd name="T43" fmla="*/ 3008 h 326"/>
                                            <a:gd name="T44" fmla="+- 0 14889 14639"/>
                                            <a:gd name="T45" fmla="*/ T44 w 605"/>
                                            <a:gd name="T46" fmla="+- 0 3040 2744"/>
                                            <a:gd name="T47" fmla="*/ 3040 h 326"/>
                                            <a:gd name="T48" fmla="+- 0 14918 14639"/>
                                            <a:gd name="T49" fmla="*/ T48 w 605"/>
                                            <a:gd name="T50" fmla="+- 0 3069 2744"/>
                                            <a:gd name="T51" fmla="*/ 3069 h 326"/>
                                            <a:gd name="T52" fmla="+- 0 14912 14639"/>
                                            <a:gd name="T53" fmla="*/ T52 w 605"/>
                                            <a:gd name="T54" fmla="+- 0 3032 2744"/>
                                            <a:gd name="T55" fmla="*/ 3032 h 326"/>
                                            <a:gd name="T56" fmla="+- 0 14912 14639"/>
                                            <a:gd name="T57" fmla="*/ T56 w 605"/>
                                            <a:gd name="T58" fmla="+- 0 2990 2744"/>
                                            <a:gd name="T59" fmla="*/ 2990 h 326"/>
                                            <a:gd name="T60" fmla="+- 0 14920 14639"/>
                                            <a:gd name="T61" fmla="*/ T60 w 605"/>
                                            <a:gd name="T62" fmla="+- 0 2956 2744"/>
                                            <a:gd name="T63" fmla="*/ 2956 h 326"/>
                                            <a:gd name="T64" fmla="+- 0 14937 14639"/>
                                            <a:gd name="T65" fmla="*/ T64 w 605"/>
                                            <a:gd name="T66" fmla="+- 0 2929 2744"/>
                                            <a:gd name="T67" fmla="*/ 2929 h 326"/>
                                            <a:gd name="T68" fmla="+- 0 14963 14639"/>
                                            <a:gd name="T69" fmla="*/ T68 w 605"/>
                                            <a:gd name="T70" fmla="+- 0 2910 2744"/>
                                            <a:gd name="T71" fmla="*/ 2910 h 326"/>
                                            <a:gd name="T72" fmla="+- 0 14999 14639"/>
                                            <a:gd name="T73" fmla="*/ T72 w 605"/>
                                            <a:gd name="T74" fmla="+- 0 2900 2744"/>
                                            <a:gd name="T75" fmla="*/ 2900 h 326"/>
                                            <a:gd name="T76" fmla="+- 0 15045 14639"/>
                                            <a:gd name="T77" fmla="*/ T76 w 605"/>
                                            <a:gd name="T78" fmla="+- 0 2898 2744"/>
                                            <a:gd name="T79" fmla="*/ 2898 h 326"/>
                                            <a:gd name="T80" fmla="+- 0 15090 14639"/>
                                            <a:gd name="T81" fmla="*/ T80 w 605"/>
                                            <a:gd name="T82" fmla="+- 0 2904 2744"/>
                                            <a:gd name="T83" fmla="*/ 2904 h 326"/>
                                            <a:gd name="T84" fmla="+- 0 15130 14639"/>
                                            <a:gd name="T85" fmla="*/ T84 w 605"/>
                                            <a:gd name="T86" fmla="+- 0 2917 2744"/>
                                            <a:gd name="T87" fmla="*/ 2917 h 326"/>
                                            <a:gd name="T88" fmla="+- 0 15164 14639"/>
                                            <a:gd name="T89" fmla="*/ T88 w 605"/>
                                            <a:gd name="T90" fmla="+- 0 2939 2744"/>
                                            <a:gd name="T91" fmla="*/ 2939 h 326"/>
                                            <a:gd name="T92" fmla="+- 0 15191 14639"/>
                                            <a:gd name="T93" fmla="*/ T92 w 605"/>
                                            <a:gd name="T94" fmla="+- 0 2971 2744"/>
                                            <a:gd name="T95" fmla="*/ 2971 h 326"/>
                                            <a:gd name="T96" fmla="+- 0 15208 14639"/>
                                            <a:gd name="T97" fmla="*/ T96 w 605"/>
                                            <a:gd name="T98" fmla="+- 0 3014 2744"/>
                                            <a:gd name="T99" fmla="*/ 3014 h 326"/>
                                            <a:gd name="T100" fmla="+- 0 15215 14639"/>
                                            <a:gd name="T101" fmla="*/ T100 w 605"/>
                                            <a:gd name="T102" fmla="+- 0 3035 2744"/>
                                            <a:gd name="T103" fmla="*/ 3035 h 326"/>
                                            <a:gd name="T104" fmla="+- 0 15234 14639"/>
                                            <a:gd name="T105" fmla="*/ T104 w 605"/>
                                            <a:gd name="T106" fmla="+- 0 3002 2744"/>
                                            <a:gd name="T107" fmla="*/ 3002 h 326"/>
                                            <a:gd name="T108" fmla="+- 0 15245 14639"/>
                                            <a:gd name="T109" fmla="*/ T108 w 605"/>
                                            <a:gd name="T110" fmla="+- 0 2963 2744"/>
                                            <a:gd name="T111" fmla="*/ 2963 h 326"/>
                                            <a:gd name="T112" fmla="+- 0 15232 14639"/>
                                            <a:gd name="T113" fmla="*/ T112 w 605"/>
                                            <a:gd name="T114" fmla="+- 0 2921 2744"/>
                                            <a:gd name="T115" fmla="*/ 2921 h 326"/>
                                            <a:gd name="T116" fmla="+- 0 15212 14639"/>
                                            <a:gd name="T117" fmla="*/ T116 w 605"/>
                                            <a:gd name="T118" fmla="+- 0 2894 2744"/>
                                            <a:gd name="T119" fmla="*/ 2894 h 326"/>
                                            <a:gd name="T120" fmla="+- 0 15187 14639"/>
                                            <a:gd name="T121" fmla="*/ T120 w 605"/>
                                            <a:gd name="T122" fmla="+- 0 2879 2744"/>
                                            <a:gd name="T123" fmla="*/ 2879 h 326"/>
                                            <a:gd name="T124" fmla="+- 0 15155 14639"/>
                                            <a:gd name="T125" fmla="*/ T124 w 605"/>
                                            <a:gd name="T126" fmla="+- 0 2868 2744"/>
                                            <a:gd name="T127" fmla="*/ 2868 h 326"/>
                                            <a:gd name="T128" fmla="+- 0 15114 14639"/>
                                            <a:gd name="T129" fmla="*/ T128 w 605"/>
                                            <a:gd name="T130" fmla="+- 0 2855 2744"/>
                                            <a:gd name="T131" fmla="*/ 2855 h 326"/>
                                            <a:gd name="T132" fmla="+- 0 15067 14639"/>
                                            <a:gd name="T133" fmla="*/ T132 w 605"/>
                                            <a:gd name="T134" fmla="+- 0 2835 2744"/>
                                            <a:gd name="T135" fmla="*/ 2835 h 326"/>
                                            <a:gd name="T136" fmla="+- 0 15015 14639"/>
                                            <a:gd name="T137" fmla="*/ T136 w 605"/>
                                            <a:gd name="T138" fmla="+- 0 2812 2744"/>
                                            <a:gd name="T139" fmla="*/ 2812 h 326"/>
                                            <a:gd name="T140" fmla="+- 0 14969 14639"/>
                                            <a:gd name="T141" fmla="*/ T140 w 605"/>
                                            <a:gd name="T142" fmla="+- 0 2792 2744"/>
                                            <a:gd name="T143" fmla="*/ 2792 h 326"/>
                                            <a:gd name="T144" fmla="+- 0 14927 14639"/>
                                            <a:gd name="T145" fmla="*/ T144 w 605"/>
                                            <a:gd name="T146" fmla="+- 0 2774 2744"/>
                                            <a:gd name="T147" fmla="*/ 2774 h 326"/>
                                            <a:gd name="T148" fmla="+- 0 14891 14639"/>
                                            <a:gd name="T149" fmla="*/ T148 w 605"/>
                                            <a:gd name="T150" fmla="+- 0 2760 2744"/>
                                            <a:gd name="T151" fmla="*/ 2760 h 326"/>
                                            <a:gd name="T152" fmla="+- 0 14858 14639"/>
                                            <a:gd name="T153" fmla="*/ T152 w 605"/>
                                            <a:gd name="T154" fmla="+- 0 2750 2744"/>
                                            <a:gd name="T155" fmla="*/ 2750 h 326"/>
                                            <a:gd name="T156" fmla="+- 0 14830 14639"/>
                                            <a:gd name="T157" fmla="*/ T156 w 605"/>
                                            <a:gd name="T158" fmla="+- 0 2745 2744"/>
                                            <a:gd name="T159" fmla="*/ 2745 h 326"/>
                                            <a:gd name="T160" fmla="+- 0 14805 14639"/>
                                            <a:gd name="T161" fmla="*/ T160 w 605"/>
                                            <a:gd name="T162" fmla="+- 0 2744 2744"/>
                                            <a:gd name="T163" fmla="*/ 2744 h 326"/>
                                            <a:gd name="T164" fmla="+- 0 14760 14639"/>
                                            <a:gd name="T165" fmla="*/ T164 w 605"/>
                                            <a:gd name="T166" fmla="+- 0 2756 2744"/>
                                            <a:gd name="T167" fmla="*/ 2756 h 326"/>
                                            <a:gd name="T168" fmla="+- 0 14717 14639"/>
                                            <a:gd name="T169" fmla="*/ T168 w 605"/>
                                            <a:gd name="T170" fmla="+- 0 2775 2744"/>
                                            <a:gd name="T171" fmla="*/ 2775 h 326"/>
                                            <a:gd name="T172" fmla="+- 0 14685 14639"/>
                                            <a:gd name="T173" fmla="*/ T172 w 605"/>
                                            <a:gd name="T174" fmla="+- 0 2796 2744"/>
                                            <a:gd name="T175" fmla="*/ 2796 h 326"/>
                                            <a:gd name="T176" fmla="+- 0 14664 14639"/>
                                            <a:gd name="T177" fmla="*/ T176 w 605"/>
                                            <a:gd name="T178" fmla="+- 0 2825 2744"/>
                                            <a:gd name="T179" fmla="*/ 2825 h 326"/>
                                            <a:gd name="T180" fmla="+- 0 14649 14639"/>
                                            <a:gd name="T181" fmla="*/ T180 w 605"/>
                                            <a:gd name="T182" fmla="+- 0 2863 2744"/>
                                            <a:gd name="T183" fmla="*/ 2863 h 326"/>
                                            <a:gd name="T184" fmla="+- 0 14640 14639"/>
                                            <a:gd name="T185" fmla="*/ T184 w 605"/>
                                            <a:gd name="T186" fmla="+- 0 2905 2744"/>
                                            <a:gd name="T187" fmla="*/ 2905 h 3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T3"/>
                                            </a:cxn>
                                            <a:cxn ang="0">
                                              <a:pos x="T5" y="T7"/>
                                            </a:cxn>
                                            <a:cxn ang="0">
                                              <a:pos x="T9" y="T11"/>
                                            </a:cxn>
                                            <a:cxn ang="0">
                                              <a:pos x="T13" y="T15"/>
                                            </a:cxn>
                                            <a:cxn ang="0">
                                              <a:pos x="T17" y="T19"/>
                                            </a:cxn>
                                            <a:cxn ang="0">
                                              <a:pos x="T21" y="T23"/>
                                            </a:cxn>
                                            <a:cxn ang="0">
                                              <a:pos x="T25" y="T27"/>
                                            </a:cxn>
                                            <a:cxn ang="0">
                                              <a:pos x="T29" y="T31"/>
                                            </a:cxn>
                                            <a:cxn ang="0">
                                              <a:pos x="T33" y="T35"/>
                                            </a:cxn>
                                            <a:cxn ang="0">
                                              <a:pos x="T37" y="T39"/>
                                            </a:cxn>
                                            <a:cxn ang="0">
                                              <a:pos x="T41" y="T43"/>
                                            </a:cxn>
                                            <a:cxn ang="0">
                                              <a:pos x="T45" y="T47"/>
                                            </a:cxn>
                                            <a:cxn ang="0">
                                              <a:pos x="T49" y="T51"/>
                                            </a:cxn>
                                            <a:cxn ang="0">
                                              <a:pos x="T53" y="T55"/>
                                            </a:cxn>
                                            <a:cxn ang="0">
                                              <a:pos x="T57" y="T59"/>
                                            </a:cxn>
                                            <a:cxn ang="0">
                                              <a:pos x="T61" y="T63"/>
                                            </a:cxn>
                                            <a:cxn ang="0">
                                              <a:pos x="T65" y="T67"/>
                                            </a:cxn>
                                            <a:cxn ang="0">
                                              <a:pos x="T69" y="T71"/>
                                            </a:cxn>
                                            <a:cxn ang="0">
                                              <a:pos x="T73" y="T75"/>
                                            </a:cxn>
                                            <a:cxn ang="0">
                                              <a:pos x="T77" y="T79"/>
                                            </a:cxn>
                                            <a:cxn ang="0">
                                              <a:pos x="T81" y="T83"/>
                                            </a:cxn>
                                            <a:cxn ang="0">
                                              <a:pos x="T85" y="T87"/>
                                            </a:cxn>
                                            <a:cxn ang="0">
                                              <a:pos x="T89" y="T91"/>
                                            </a:cxn>
                                            <a:cxn ang="0">
                                              <a:pos x="T93" y="T95"/>
                                            </a:cxn>
                                            <a:cxn ang="0">
                                              <a:pos x="T97" y="T99"/>
                                            </a:cxn>
                                            <a:cxn ang="0">
                                              <a:pos x="T101" y="T103"/>
                                            </a:cxn>
                                            <a:cxn ang="0">
                                              <a:pos x="T105" y="T107"/>
                                            </a:cxn>
                                            <a:cxn ang="0">
                                              <a:pos x="T109" y="T111"/>
                                            </a:cxn>
                                            <a:cxn ang="0">
                                              <a:pos x="T113" y="T115"/>
                                            </a:cxn>
                                            <a:cxn ang="0">
                                              <a:pos x="T117" y="T119"/>
                                            </a:cxn>
                                            <a:cxn ang="0">
                                              <a:pos x="T121" y="T123"/>
                                            </a:cxn>
                                            <a:cxn ang="0">
                                              <a:pos x="T125" y="T127"/>
                                            </a:cxn>
                                            <a:cxn ang="0">
                                              <a:pos x="T129" y="T131"/>
                                            </a:cxn>
                                            <a:cxn ang="0">
                                              <a:pos x="T133" y="T135"/>
                                            </a:cxn>
                                            <a:cxn ang="0">
                                              <a:pos x="T137" y="T139"/>
                                            </a:cxn>
                                            <a:cxn ang="0">
                                              <a:pos x="T141" y="T143"/>
                                            </a:cxn>
                                            <a:cxn ang="0">
                                              <a:pos x="T145" y="T147"/>
                                            </a:cxn>
                                            <a:cxn ang="0">
                                              <a:pos x="T149" y="T151"/>
                                            </a:cxn>
                                            <a:cxn ang="0">
                                              <a:pos x="T153" y="T155"/>
                                            </a:cxn>
                                            <a:cxn ang="0">
                                              <a:pos x="T157" y="T159"/>
                                            </a:cxn>
                                            <a:cxn ang="0">
                                              <a:pos x="T161" y="T163"/>
                                            </a:cxn>
                                            <a:cxn ang="0">
                                              <a:pos x="T165" y="T167"/>
                                            </a:cxn>
                                            <a:cxn ang="0">
                                              <a:pos x="T169" y="T171"/>
                                            </a:cxn>
                                            <a:cxn ang="0">
                                              <a:pos x="T173" y="T175"/>
                                            </a:cxn>
                                            <a:cxn ang="0">
                                              <a:pos x="T177" y="T179"/>
                                            </a:cxn>
                                            <a:cxn ang="0">
                                              <a:pos x="T181" y="T183"/>
                                            </a:cxn>
                                            <a:cxn ang="0">
                                              <a:pos x="T185" y="T18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605" h="326">
                                              <a:moveTo>
                                                <a:pt x="0" y="179"/>
                                              </a:moveTo>
                                              <a:lnTo>
                                                <a:pt x="1" y="194"/>
                                              </a:lnTo>
                                              <a:lnTo>
                                                <a:pt x="3" y="207"/>
                                              </a:lnTo>
                                              <a:lnTo>
                                                <a:pt x="6" y="219"/>
                                              </a:lnTo>
                                              <a:lnTo>
                                                <a:pt x="9" y="233"/>
                                              </a:lnTo>
                                              <a:lnTo>
                                                <a:pt x="11" y="250"/>
                                              </a:lnTo>
                                              <a:lnTo>
                                                <a:pt x="12" y="272"/>
                                              </a:lnTo>
                                              <a:lnTo>
                                                <a:pt x="11" y="299"/>
                                              </a:lnTo>
                                              <a:lnTo>
                                                <a:pt x="19" y="297"/>
                                              </a:lnTo>
                                              <a:lnTo>
                                                <a:pt x="48" y="285"/>
                                              </a:lnTo>
                                              <a:lnTo>
                                                <a:pt x="70" y="271"/>
                                              </a:lnTo>
                                              <a:lnTo>
                                                <a:pt x="88" y="257"/>
                                              </a:lnTo>
                                              <a:lnTo>
                                                <a:pt x="103" y="244"/>
                                              </a:lnTo>
                                              <a:lnTo>
                                                <a:pt x="115" y="232"/>
                                              </a:lnTo>
                                              <a:lnTo>
                                                <a:pt x="126" y="223"/>
                                              </a:lnTo>
                                              <a:lnTo>
                                                <a:pt x="137" y="218"/>
                                              </a:lnTo>
                                              <a:lnTo>
                                                <a:pt x="148" y="217"/>
                                              </a:lnTo>
                                              <a:lnTo>
                                                <a:pt x="158" y="219"/>
                                              </a:lnTo>
                                              <a:lnTo>
                                                <a:pt x="176" y="226"/>
                                              </a:lnTo>
                                              <a:lnTo>
                                                <a:pt x="192" y="236"/>
                                              </a:lnTo>
                                              <a:lnTo>
                                                <a:pt x="208" y="250"/>
                                              </a:lnTo>
                                              <a:lnTo>
                                                <a:pt x="222" y="264"/>
                                              </a:lnTo>
                                              <a:lnTo>
                                                <a:pt x="236" y="280"/>
                                              </a:lnTo>
                                              <a:lnTo>
                                                <a:pt x="250" y="296"/>
                                              </a:lnTo>
                                              <a:lnTo>
                                                <a:pt x="264" y="312"/>
                                              </a:lnTo>
                                              <a:lnTo>
                                                <a:pt x="279" y="325"/>
                                              </a:lnTo>
                                              <a:lnTo>
                                                <a:pt x="276" y="311"/>
                                              </a:lnTo>
                                              <a:lnTo>
                                                <a:pt x="273" y="288"/>
                                              </a:lnTo>
                                              <a:lnTo>
                                                <a:pt x="272" y="266"/>
                                              </a:lnTo>
                                              <a:lnTo>
                                                <a:pt x="273" y="246"/>
                                              </a:lnTo>
                                              <a:lnTo>
                                                <a:pt x="276" y="228"/>
                                              </a:lnTo>
                                              <a:lnTo>
                                                <a:pt x="281" y="212"/>
                                              </a:lnTo>
                                              <a:lnTo>
                                                <a:pt x="288" y="197"/>
                                              </a:lnTo>
                                              <a:lnTo>
                                                <a:pt x="298" y="185"/>
                                              </a:lnTo>
                                              <a:lnTo>
                                                <a:pt x="310" y="174"/>
                                              </a:lnTo>
                                              <a:lnTo>
                                                <a:pt x="324" y="166"/>
                                              </a:lnTo>
                                              <a:lnTo>
                                                <a:pt x="341" y="160"/>
                                              </a:lnTo>
                                              <a:lnTo>
                                                <a:pt x="360" y="156"/>
                                              </a:lnTo>
                                              <a:lnTo>
                                                <a:pt x="382" y="154"/>
                                              </a:lnTo>
                                              <a:lnTo>
                                                <a:pt x="406" y="154"/>
                                              </a:lnTo>
                                              <a:lnTo>
                                                <a:pt x="432" y="157"/>
                                              </a:lnTo>
                                              <a:lnTo>
                                                <a:pt x="451" y="160"/>
                                              </a:lnTo>
                                              <a:lnTo>
                                                <a:pt x="472" y="166"/>
                                              </a:lnTo>
                                              <a:lnTo>
                                                <a:pt x="491" y="173"/>
                                              </a:lnTo>
                                              <a:lnTo>
                                                <a:pt x="509" y="183"/>
                                              </a:lnTo>
                                              <a:lnTo>
                                                <a:pt x="525" y="195"/>
                                              </a:lnTo>
                                              <a:lnTo>
                                                <a:pt x="540" y="209"/>
                                              </a:lnTo>
                                              <a:lnTo>
                                                <a:pt x="552" y="227"/>
                                              </a:lnTo>
                                              <a:lnTo>
                                                <a:pt x="562" y="247"/>
                                              </a:lnTo>
                                              <a:lnTo>
                                                <a:pt x="569" y="270"/>
                                              </a:lnTo>
                                              <a:lnTo>
                                                <a:pt x="572" y="297"/>
                                              </a:lnTo>
                                              <a:lnTo>
                                                <a:pt x="576" y="291"/>
                                              </a:lnTo>
                                              <a:lnTo>
                                                <a:pt x="586" y="275"/>
                                              </a:lnTo>
                                              <a:lnTo>
                                                <a:pt x="595" y="258"/>
                                              </a:lnTo>
                                              <a:lnTo>
                                                <a:pt x="602" y="239"/>
                                              </a:lnTo>
                                              <a:lnTo>
                                                <a:pt x="606" y="219"/>
                                              </a:lnTo>
                                              <a:lnTo>
                                                <a:pt x="603" y="201"/>
                                              </a:lnTo>
                                              <a:lnTo>
                                                <a:pt x="593" y="177"/>
                                              </a:lnTo>
                                              <a:lnTo>
                                                <a:pt x="584" y="162"/>
                                              </a:lnTo>
                                              <a:lnTo>
                                                <a:pt x="573" y="150"/>
                                              </a:lnTo>
                                              <a:lnTo>
                                                <a:pt x="561" y="142"/>
                                              </a:lnTo>
                                              <a:lnTo>
                                                <a:pt x="548" y="135"/>
                                              </a:lnTo>
                                              <a:lnTo>
                                                <a:pt x="533" y="129"/>
                                              </a:lnTo>
                                              <a:lnTo>
                                                <a:pt x="516" y="124"/>
                                              </a:lnTo>
                                              <a:lnTo>
                                                <a:pt x="497" y="118"/>
                                              </a:lnTo>
                                              <a:lnTo>
                                                <a:pt x="475" y="111"/>
                                              </a:lnTo>
                                              <a:lnTo>
                                                <a:pt x="451" y="101"/>
                                              </a:lnTo>
                                              <a:lnTo>
                                                <a:pt x="428" y="91"/>
                                              </a:lnTo>
                                              <a:lnTo>
                                                <a:pt x="402" y="79"/>
                                              </a:lnTo>
                                              <a:lnTo>
                                                <a:pt x="376" y="68"/>
                                              </a:lnTo>
                                              <a:lnTo>
                                                <a:pt x="352" y="58"/>
                                              </a:lnTo>
                                              <a:lnTo>
                                                <a:pt x="330" y="48"/>
                                              </a:lnTo>
                                              <a:lnTo>
                                                <a:pt x="309" y="39"/>
                                              </a:lnTo>
                                              <a:lnTo>
                                                <a:pt x="288" y="30"/>
                                              </a:lnTo>
                                              <a:lnTo>
                                                <a:pt x="270" y="23"/>
                                              </a:lnTo>
                                              <a:lnTo>
                                                <a:pt x="252" y="16"/>
                                              </a:lnTo>
                                              <a:lnTo>
                                                <a:pt x="235" y="11"/>
                                              </a:lnTo>
                                              <a:lnTo>
                                                <a:pt x="219" y="6"/>
                                              </a:lnTo>
                                              <a:lnTo>
                                                <a:pt x="205" y="3"/>
                                              </a:lnTo>
                                              <a:lnTo>
                                                <a:pt x="191" y="1"/>
                                              </a:lnTo>
                                              <a:lnTo>
                                                <a:pt x="178" y="0"/>
                                              </a:lnTo>
                                              <a:lnTo>
                                                <a:pt x="166" y="0"/>
                                              </a:lnTo>
                                              <a:lnTo>
                                                <a:pt x="144" y="4"/>
                                              </a:lnTo>
                                              <a:lnTo>
                                                <a:pt x="121" y="12"/>
                                              </a:lnTo>
                                              <a:lnTo>
                                                <a:pt x="98" y="21"/>
                                              </a:lnTo>
                                              <a:lnTo>
                                                <a:pt x="78" y="31"/>
                                              </a:lnTo>
                                              <a:lnTo>
                                                <a:pt x="61" y="41"/>
                                              </a:lnTo>
                                              <a:lnTo>
                                                <a:pt x="46" y="52"/>
                                              </a:lnTo>
                                              <a:lnTo>
                                                <a:pt x="34" y="66"/>
                                              </a:lnTo>
                                              <a:lnTo>
                                                <a:pt x="25" y="81"/>
                                              </a:lnTo>
                                              <a:lnTo>
                                                <a:pt x="16" y="99"/>
                                              </a:lnTo>
                                              <a:lnTo>
                                                <a:pt x="10" y="119"/>
                                              </a:lnTo>
                                              <a:lnTo>
                                                <a:pt x="4" y="143"/>
                                              </a:lnTo>
                                              <a:lnTo>
                                                <a:pt x="1" y="161"/>
                                              </a:lnTo>
                                              <a:lnTo>
                                                <a:pt x="0" y="179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3F6DB3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85D4EF" id="Group 4" o:spid="_x0000_s1026" style="position:absolute;margin-left:679.05pt;margin-top:118.15pt;width:157.95pt;height:123.15pt;z-index:-251659264;mso-position-horizontal-relative:page;mso-position-vertical-relative:page" coordorigin="13581,2363" coordsize="3159,2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">
                <v:group id="Group 5" o:spid="_x0000_s1027" style="position:absolute;left:13587;top:2567;width:3146;height:2253" coordorigin="13587,2567" coordsize="3146,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26" o:spid="_x0000_s1028" style="position:absolute;left:13587;top:2567;width:3146;height:2253;visibility:visible;mso-wrap-style:square;v-text-anchor:top" coordsize="3146,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" path="m1862,1217r-52,-215l1810,1123r-162,l1636,1217r226,xe" fillcolor="#6f6f6f" stroked="f">
                    <v:path arrowok="t" o:connecttype="custom" o:connectlocs="1862,3784;1810,3569;1810,3690;1648,3690;1636,3784;1862,3784" o:connectangles="0,0,0,0,0,0"/>
                  </v:shape>
                  <v:shape id="Freeform 25" o:spid="_x0000_s1029" style="position:absolute;left:13587;top:2567;width:3146;height:2253;visibility:visible;mso-wrap-style:square;v-text-anchor:top" coordsize="3146,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" path="m2434,150r,44l2353,194r,54l2804,248r,-54l2667,194r,-44l2434,150xe" fillcolor="#6f6f6f" stroked="f">
                    <v:path arrowok="t" o:connecttype="custom" o:connectlocs="2434,2717;2434,2761;2353,2761;2353,2815;2804,2815;2804,2761;2667,2761;2667,2717;2434,2717" o:connectangles="0,0,0,0,0,0,0,0,0"/>
                  </v:shape>
                  <v:shape id="Freeform 24" o:spid="_x0000_s1030" style="position:absolute;left:13587;top:2567;width:3146;height:2253;visibility:visible;mso-wrap-style:square;v-text-anchor:top" coordsize="3146,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" path="m410,1914r-74,-42l264,1826r-69,-51l128,1720,63,1660,,1595r4,297l87,1934r83,38l252,2007r83,33l417,2070r82,27l580,2122r81,22l742,2163r81,18l903,2196r80,14l1063,2221r80,9l1222,2238r79,6l1380,2248r79,3l1537,2252r79,l1701,2251r86,-2l1873,2245r86,-6l2045,2232r86,-8l2217,2214r86,-12l2389,2190r86,-15l2561,2159r86,-17l2733,2123r86,-21l2905,2080r85,-24l3076,2030r86,-27l3248,1974r86,-31l3334,1592r-62,63l3207,1715r-68,55l3069,1822r-74,48l2919,1914r-78,41l2759,1992r-83,33l2590,2055r-88,27l2411,2105r-92,20l2224,2141r-96,13l2029,2164r-100,7l1827,2175r-104,l1618,2173r-95,-5l1430,2163r-93,-7l1245,2147r-90,-11l1066,2122r-87,-15l892,2089r-84,-21l725,2044r-82,-27l564,1986r-78,-34l410,1914xe" fillcolor="#6f6f6f" stroked="f">
                    <v:path arrowok="t" o:connecttype="custom" o:connectlocs="336,4439;195,4342;63,4227;4,4459;170,4539;335,4607;499,4664;661,4711;823,4748;983,4777;1143,4797;1301,4811;1459,4818;1616,4819;1787,4816;1959,4806;2131,4791;2303,4769;2475,4742;2647,4709;2819,4669;2990,4623;3162,4570;3334,4510;3272,4222;3139,4337;2995,4437;2841,4522;2676,4592;2502,4649;2319,4692;2128,4721;1929,4738;1723,4742;1523,4735;1337,4723;1155,4703;979,4674;808,4635;643,4584;486,4519" o:connectangles="0,0,0,0,0,0,0,0,0,0,0,0,0,0,0,0,0,0,0,0,0,0,0,0,0,0,0,0,0,0,0,0,0,0,0,0,0,0,0,0,0"/>
                  </v:shape>
                  <v:shape id="Freeform 23" o:spid="_x0000_s1031" style="position:absolute;left:13587;top:2567;width:3146;height:2253;visibility:visible;mso-wrap-style:square;v-text-anchor:top" coordsize="3146,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" path="m1648,651r55,l1703,558r-689,l1014,647r43,l1636,1361r,-57l1862,1304r195,129l1901,947r-130,l1771,1002r39,l1862,1217r,57l1636,1274r,-57l1648,1123r,-472xe" fillcolor="#6f6f6f" stroked="f">
                    <v:path arrowok="t" o:connecttype="custom" o:connectlocs="1648,3218;1703,3218;1703,3125;1014,3125;1014,3214;1057,3214;1636,3928;1636,3871;1862,3871;2057,4000;1901,3514;1771,3514;1771,3569;1810,3569;1862,3784;1862,3841;1636,3841;1636,3784;1648,3690;1648,3218" o:connectangles="0,0,0,0,0,0,0,0,0,0,0,0,0,0,0,0,0,0,0,0"/>
                  </v:shape>
                  <v:shape id="Freeform 22" o:spid="_x0000_s1032" style="position:absolute;left:13587;top:2567;width:3146;height:2253;visibility:visible;mso-wrap-style:square;v-text-anchor:top" coordsize="3146,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" path="m1901,868r,79l2057,1433r,140l1954,1573r,-75l698,1917r67,30l834,1975r71,25l979,2023r77,21l1135,2062r81,16l1300,2091r86,11l1474,2110r90,6l1657,2120r77,1l1812,2121r78,-3l1967,2112r77,-8l2120,2094r76,-13l2272,2065r76,-20l2423,2023r74,-26l2572,1967r73,-33l2719,1897r72,-42l2864,1810r71,-50l3006,1705r71,-59l3146,1582r-129,l3017,1139r-299,l2933,1241r,343l2794,1584r,-92l2705,1492r,-256l2711,807r,-73l2802,734r,-41l2715,693r,-98l2804,595r,-50l2711,545r,-79l2804,466r,-54l2712,412r,-72l2804,340r,-48l2353,292r,32l2402,324r32,980l2434,1361r-307,l2127,1217,2095,r,726l2028,726r,268l1960,994r,-183l1648,811r,57l1901,868xe" fillcolor="#6f6f6f" stroked="f">
                    <v:path arrowok="t" o:connecttype="custom" o:connectlocs="1901,3514;2057,4140;1954,4065;765,4514;905,4567;1056,4611;1216,4645;1386,4669;1564,4683;1734,4688;1890,4685;2044,4671;2196,4648;2348,4612;2497,4564;2645,4501;2791,4422;2935,4327;3077,4213;3017,4149;2718,3706;2933,4151;2794,4059;2705,3803;2711,3301;2802,3260;2715,3162;2804,3112;2711,3033;2804,2979;2712,2907;2804,2859;2353,2891;2434,3871;2127,3928;2095,2567;2028,3293;1960,3561;1648,3378;1901,3435" o:connectangles="0,0,0,0,0,0,0,0,0,0,0,0,0,0,0,0,0,0,0,0,0,0,0,0,0,0,0,0,0,0,0,0,0,0,0,0,0,0,0,0"/>
                  </v:shape>
                  <v:shape id="Freeform 21" o:spid="_x0000_s1033" style="position:absolute;left:13587;top:2567;width:3146;height:2253;visibility:visible;mso-wrap-style:square;v-text-anchor:top" coordsize="3146,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" path="m2804,873r,-66l2711,807r-6,429l2933,1241,2718,1139r,-132l2804,1007r,-56l2717,951r,-78l2804,873xe" fillcolor="#6f6f6f" stroked="f">
                    <v:path arrowok="t" o:connecttype="custom" o:connectlocs="2804,3440;2804,3374;2711,3374;2705,3803;2933,3808;2718,3706;2718,3574;2804,3574;2804,3518;2717,3518;2717,3440;2804,3440" o:connectangles="0,0,0,0,0,0,0,0,0,0,0,0"/>
                  </v:shape>
                  <v:shape id="Freeform 20" o:spid="_x0000_s1034" style="position:absolute;left:13587;top:2567;width:3146;height:2253;visibility:visible;mso-wrap-style:square;v-text-anchor:top" coordsize="3146,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" path="m2353,553r,49l2402,602r,81l2354,683r,43l2211,726,2211,,2095,r32,1217l2397,1217r,57l2434,1304,2402,324r,99l2355,423r,47l2402,470r,83l2353,553xe" fillcolor="#6f6f6f" stroked="f">
                    <v:path arrowok="t" o:connecttype="custom" o:connectlocs="2353,3120;2353,3169;2402,3169;2402,3250;2354,3250;2354,3293;2211,3293;2211,2567;2095,2567;2127,3784;2397,3784;2397,3841;2434,3871;2402,2891;2402,2990;2355,2990;2355,3037;2402,3037;2402,3120;2353,3120" o:connectangles="0,0,0,0,0,0,0,0,0,0,0,0,0,0,0,0,0,0,0,0"/>
                  </v:shape>
                  <v:shape id="Freeform 19" o:spid="_x0000_s1035" style="position:absolute;left:13587;top:2567;width:3146;height:2253;visibility:visible;mso-wrap-style:square;v-text-anchor:top" coordsize="3146,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" path="m2127,1274r,-57l2127,1361r,-57l2434,1304r-37,-30l2127,1274xe" fillcolor="#6f6f6f" stroked="f">
                    <v:path arrowok="t" o:connecttype="custom" o:connectlocs="2127,3841;2127,3784;2127,3928;2127,3871;2434,3871;2397,3841;2127,3841" o:connectangles="0,0,0,0,0,0,0"/>
                  </v:shape>
                  <v:shape id="Freeform 18" o:spid="_x0000_s1036" style="position:absolute;left:13587;top:2567;width:3146;height:2253;visibility:visible;mso-wrap-style:square;v-text-anchor:top" coordsize="3146,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" path="m2057,1433l1862,1304r,57l1636,1361,1057,647r,177l754,980r,238l484,1218r-1,369l260,1587r45,50l353,1684r51,45l458,1772r56,40l573,1849r61,35l698,1917,1954,1498r-1387,l567,1284r478,l1045,1355r-151,l894,1433r1163,xe" fillcolor="#6f6f6f" stroked="f">
                    <v:path arrowok="t" o:connecttype="custom" o:connectlocs="2057,4000;1862,3871;1862,3928;1636,3928;1057,3214;1057,3391;754,3547;754,3785;484,3785;483,4154;260,4154;305,4204;353,4251;404,4296;458,4339;514,4379;573,4416;634,4451;698,4484;1954,4065;567,4065;567,3851;1045,3851;1045,3922;894,3922;894,4000;2057,4000" o:connectangles="0,0,0,0,0,0,0,0,0,0,0,0,0,0,0,0,0,0,0,0,0,0,0,0,0,0,0"/>
                  </v:shape>
                  <v:group id="Group 6" o:spid="_x0000_s1037" style="position:absolute;left:15223;top:3813;width:226;height:0" coordorigin="15223,3813" coordsize="2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Freeform 17" o:spid="_x0000_s1038" style="position:absolute;left:15223;top:3813;width:226;height:0;visibility:visible;mso-wrap-style:square;v-text-anchor:top" coordsize="2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" path="m,l226,e" filled="f" strokecolor="#6f6f6f" strokeweight="1.0394mm">
                      <v:path arrowok="t" o:connecttype="custom" o:connectlocs="0,0;226,0" o:connectangles="0,0"/>
                    </v:shape>
                    <v:group id="Group 7" o:spid="_x0000_s1039" style="position:absolute;left:15223;top:3900;width:226;height:0" coordorigin="15223,3900" coordsize="2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shape id="Freeform 16" o:spid="_x0000_s1040" style="position:absolute;left:15223;top:3900;width:226;height:0;visibility:visible;mso-wrap-style:square;v-text-anchor:top" coordsize="2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" path="m,l226,e" filled="f" strokecolor="#6f6f6f" strokeweight="1.0393mm">
                        <v:path arrowok="t" o:connecttype="custom" o:connectlocs="0,0;226,0" o:connectangles="0,0"/>
                      </v:shape>
                      <v:group id="Group 8" o:spid="_x0000_s1041" style="position:absolute;left:15714;top:3813;width:270;height:0" coordorigin="15714,3813" coordsize="2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shape id="Freeform 15" o:spid="_x0000_s1042" style="position:absolute;left:15714;top:3813;width:270;height:0;visibility:visible;mso-wrap-style:square;v-text-anchor:top" coordsize="2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" path="m,l270,e" filled="f" strokecolor="#6f6f6f" strokeweight="1.0394mm">
                          <v:path arrowok="t" o:connecttype="custom" o:connectlocs="0,0;270,0" o:connectangles="0,0"/>
                        </v:shape>
                        <v:group id="Group 9" o:spid="_x0000_s1043" style="position:absolute;left:15714;top:3900;width:307;height:0" coordorigin="15714,3900" coordsize="3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<v:shape id="Freeform 14" o:spid="_x0000_s1044" style="position:absolute;left:15714;top:3900;width:307;height:0;visibility:visible;mso-wrap-style:square;v-text-anchor:top" coordsize="3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" path="m,l307,e" filled="f" strokecolor="#6f6f6f" strokeweight="1.0393mm">
                            <v:path arrowok="t" o:connecttype="custom" o:connectlocs="0,0;307,0" o:connectangles="0,0"/>
                          </v:shape>
                          <v:group id="Group 10" o:spid="_x0000_s1045" style="position:absolute;left:14381;top:2370;width:1079;height:716" coordorigin="14381,2370" coordsize="1079,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<v:shape id="Freeform 13" o:spid="_x0000_s1046" style="position:absolute;left:14381;top:2370;width:1079;height:716;visibility:visible;mso-wrap-style:square;v-text-anchor:top" coordsize="1079,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" path="m931,704r21,-10l972,684r18,-10l1007,662r15,-12l1036,638r11,-14l1057,611r8,-15l1072,581r4,-16l1078,549r,-17l1076,514r-4,-18l1066,477r-12,-24l1040,432r-18,-18l1002,397,980,383,956,370,930,358,904,348,876,338r-28,-9l821,320r-28,-9l766,302,740,292,716,282,693,271,672,258,654,244,638,228,626,210,615,185r-3,-16l611,153r1,-17l615,120r5,-17l628,86r9,-17l648,51,661,34,675,17,691,,644,24,596,47,549,68,503,88r-46,19l412,126r-43,17l327,161r-41,17l247,195r-37,18l176,231r-33,19l114,270,87,292,64,315,43,340,27,366,14,395,5,427,,455r,19l1,493r3,19l9,529r6,18l23,563r9,16l43,595r11,15l67,625r14,14l95,653r16,14l127,680r16,13l160,705r,-1l160,684r-1,-20l157,644r-1,-20l154,604r-1,-20l152,564r-1,-20l151,524r1,-19l156,465r10,-43l183,386r22,-32l233,326r34,-24l306,282r44,-16l399,255r27,-3l440,251r17,2l496,262r45,16l566,289r25,11l618,312r27,14l672,340r28,15l728,370r29,16l785,402r27,15l840,433r26,15l892,463r25,15l924,482r10,10l941,504r6,14l950,533r1,18l951,569r-3,19l944,609r-6,21l931,651r-9,22l911,694r-11,22l908,713r23,-9xe" fillcolor="#3f6db3" stroked="f">
                              <v:path arrowok="t" o:connecttype="custom" o:connectlocs="972,3054;1022,3020;1057,2981;1076,2935;1076,2884;1054,2823;1002,2767;930,2728;848,2699;766,2672;693,2641;638,2598;612,2539;615,2490;637,2439;675,2387;596,2417;457,2477;327,2531;210,2583;114,2640;43,2710;5,2797;1,2863;15,2917;43,2965;81,3009;127,3050;160,3074;157,3014;153,2954;151,2894;166,2792;233,2696;350,2636;440,2621;541,2648;618,2682;700,2725;785,2772;866,2818;924,2852;947,2888;951,2939;938,3000;911,3064;931,3074" o:connectangles="0,0,0,0,0,0,0,0,0,0,0,0,0,0,0,0,0,0,0,0,0,0,0,0,0,0,0,0,0,0,0,0,0,0,0,0,0,0,0,0,0,0,0,0,0,0,0"/>
                            </v:shape>
                            <v:group id="Group 11" o:spid="_x0000_s1047" style="position:absolute;left:14639;top:2744;width:605;height:326" coordorigin="14639,2744" coordsize="605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<v:shape id="Freeform 12" o:spid="_x0000_s1048" style="position:absolute;left:14639;top:2744;width:605;height:326;visibility:visible;mso-wrap-style:square;v-text-anchor:top" coordsize="605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" path="m,179r1,15l3,207r3,12l9,233r2,17l12,272r-1,27l19,297,48,285,70,271,88,257r15,-13l115,232r11,-9l137,218r11,-1l158,219r18,7l192,236r16,14l222,264r14,16l250,296r14,16l279,325r-3,-14l273,288r-1,-22l273,246r3,-18l281,212r7,-15l298,185r12,-11l324,166r17,-6l360,156r22,-2l406,154r26,3l451,160r21,6l491,173r18,10l525,195r15,14l552,227r10,20l569,270r3,27l576,291r10,-16l595,258r7,-19l606,219r-3,-18l593,177r-9,-15l573,150r-12,-8l548,135r-15,-6l516,124r-19,-6l475,111,451,101,428,91,402,79,376,68,352,58,330,48,309,39,288,30,270,23,252,16,235,11,219,6,205,3,191,1,178,,166,,144,4r-23,8l98,21,78,31,61,41,46,52,34,66,25,81,16,99r-6,20l4,143,1,161,,179xe" fillcolor="#3f6db3" stroked="f">
                                <v:path arrowok="t" o:connecttype="custom" o:connectlocs="1,2938;6,2963;11,2994;11,3043;48,3029;88,3001;115,2976;137,2962;158,2963;192,2980;222,3008;250,3040;279,3069;273,3032;273,2990;281,2956;298,2929;324,2910;360,2900;406,2898;451,2904;491,2917;525,2939;552,2971;569,3014;576,3035;595,3002;606,2963;593,2921;573,2894;548,2879;516,2868;475,2855;428,2835;376,2812;330,2792;288,2774;252,2760;219,2750;191,2745;166,2744;121,2756;78,2775;46,2796;25,2825;10,2863;1,2905" o:connectangles="0,0,0,0,0,0,0,0,0,0,0,0,0,0,0,0,0,0,0,0,0,0,0,0,0,0,0,0,0,0,0,0,0,0,0,0,0,0,0,0,0,0,0,0,0,0,0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4540885"/>
                <wp:effectExtent l="0" t="0" r="3175" b="254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04100" cy="4540885"/>
                          <a:chOff x="0" y="0"/>
                          <a:chExt cx="31660" cy="7151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1660" cy="7151"/>
                          </a:xfrm>
                          <a:custGeom>
                            <a:avLst/>
                            <a:gdLst>
                              <a:gd name="T0" fmla="*/ 31660 w 31660"/>
                              <a:gd name="T1" fmla="*/ 0 h 7151"/>
                              <a:gd name="T2" fmla="*/ 0 w 31660"/>
                              <a:gd name="T3" fmla="*/ 0 h 7151"/>
                              <a:gd name="T4" fmla="*/ 0 w 31660"/>
                              <a:gd name="T5" fmla="*/ 7151 h 7151"/>
                              <a:gd name="T6" fmla="*/ 31660 w 31660"/>
                              <a:gd name="T7" fmla="*/ 7151 h 7151"/>
                              <a:gd name="T8" fmla="*/ 31660 w 31660"/>
                              <a:gd name="T9" fmla="*/ 0 h 7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660" h="7151">
                                <a:moveTo>
                                  <a:pt x="31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51"/>
                                </a:lnTo>
                                <a:lnTo>
                                  <a:pt x="31660" y="7151"/>
                                </a:lnTo>
                                <a:lnTo>
                                  <a:pt x="31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A8E0CE" id="Group 2" o:spid="_x0000_s1026" style="position:absolute;margin-left:0;margin-top:0;width:1583pt;height:357.55pt;z-index:-251660288;mso-position-horizontal-relative:page;mso-position-vertical-relative:page" coordsize="31660,7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">
                <v:shape id="Freeform 3" o:spid="_x0000_s1027" style="position:absolute;width:31660;height:7151;visibility:visible;mso-wrap-style:square;v-text-anchor:top" coordsize="31660,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" path="m31660,l,,,7151r31660,l31660,xe" fillcolor="#fdfdfd" stroked="f">
                  <v:path arrowok="t" o:connecttype="custom" o:connectlocs="31660,0;0,0;0,7151;31660,7151;31660,0" o:connectangles="0,0,0,0,0"/>
                </v:shape>
                <w10:wrap anchorx="page" anchory="page"/>
              </v:group>
            </w:pict>
          </mc:Fallback>
        </mc:AlternateContent>
      </w:r>
    </w:p>
    <w:sectPr w:rsidR="00BC0A17">
      <w:type w:val="continuous"/>
      <w:pgSz w:w="31660" w:h="7160" w:orient="landscape"/>
      <w:pgMar w:top="600" w:right="4640" w:bottom="280" w:left="4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E2FCD"/>
    <w:multiLevelType w:val="multilevel"/>
    <w:tmpl w:val="FC14438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A17"/>
    <w:rsid w:val="003E22B2"/>
    <w:rsid w:val="00BC0A17"/>
    <w:rsid w:val="00EA4B18"/>
    <w:rsid w:val="00FB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D99C2A-52BF-49F3-9D6D-A2867D8E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Liviu</dc:creator>
  <cp:lastModifiedBy>Liviu</cp:lastModifiedBy>
  <cp:revision>2</cp:revision>
  <dcterms:created xsi:type="dcterms:W3CDTF">2023-08-03T13:43:00Z</dcterms:created>
  <dcterms:modified xsi:type="dcterms:W3CDTF">2023-08-03T13:43:00Z</dcterms:modified>
</cp:coreProperties>
</file>